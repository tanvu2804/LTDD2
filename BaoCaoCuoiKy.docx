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0FFBB" w14:textId="77777777" w:rsidR="00D72029" w:rsidRDefault="009E2A49">
      <w:pPr>
        <w:spacing w:before="4" w:line="160" w:lineRule="exact"/>
        <w:rPr>
          <w:sz w:val="16"/>
          <w:szCs w:val="16"/>
        </w:rPr>
      </w:pPr>
      <w:r>
        <w:pict w14:anchorId="102F154F">
          <v:group id="_x0000_s1054" style="position:absolute;margin-left:74.35pt;margin-top:181.15pt;width:490pt;height:74.95pt;z-index:-2049;mso-position-horizontal-relative:page;mso-position-vertical-relative:page" coordorigin="1487,3623" coordsize="9800,14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6" type="#_x0000_t75" style="position:absolute;left:1487;top:3814;width:9310;height:1171">
              <v:imagedata r:id="rId8" o:title=""/>
            </v:shape>
            <v:shape id="_x0000_s1055" type="#_x0000_t75" style="position:absolute;left:9997;top:3623;width:1290;height:1499">
              <v:imagedata r:id="rId9" o:title=""/>
            </v:shape>
            <w10:wrap anchorx="page" anchory="page"/>
          </v:group>
        </w:pict>
      </w:r>
      <w:r>
        <w:pict w14:anchorId="795138A9"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margin-left:479.1pt;margin-top:181.15pt;width:85.3pt;height:74.95pt;z-index:-2050;mso-position-horizontal-relative:page;mso-position-vertical-relative:page" filled="f" stroked="f">
            <v:textbox style="mso-next-textbox:#_x0000_s1053" inset="0,0,0,0">
              <w:txbxContent>
                <w:p w14:paraId="1BD39E7E" w14:textId="77777777" w:rsidR="006E03D3" w:rsidRDefault="006E03D3">
                  <w:pPr>
                    <w:spacing w:before="4" w:line="140" w:lineRule="exact"/>
                    <w:rPr>
                      <w:sz w:val="14"/>
                      <w:szCs w:val="14"/>
                    </w:rPr>
                  </w:pPr>
                </w:p>
                <w:p w14:paraId="2073FAA7" w14:textId="77777777" w:rsidR="006E03D3" w:rsidRDefault="006E03D3">
                  <w:pPr>
                    <w:spacing w:line="200" w:lineRule="exact"/>
                  </w:pPr>
                </w:p>
                <w:p w14:paraId="1C6398F5" w14:textId="77777777" w:rsidR="006E03D3" w:rsidRDefault="006E03D3">
                  <w:pPr>
                    <w:rPr>
                      <w:sz w:val="56"/>
                      <w:szCs w:val="56"/>
                    </w:rPr>
                  </w:pPr>
                  <w:r>
                    <w:rPr>
                      <w:b/>
                      <w:sz w:val="56"/>
                      <w:szCs w:val="56"/>
                    </w:rPr>
                    <w:t>ỌC</w:t>
                  </w:r>
                </w:p>
              </w:txbxContent>
            </v:textbox>
            <w10:wrap anchorx="page" anchory="page"/>
          </v:shape>
        </w:pict>
      </w:r>
    </w:p>
    <w:p w14:paraId="4BAF9548" w14:textId="77777777" w:rsidR="00D72029" w:rsidRDefault="00D72029">
      <w:pPr>
        <w:spacing w:line="200" w:lineRule="exact"/>
      </w:pPr>
    </w:p>
    <w:p w14:paraId="29FEB7CF" w14:textId="77777777" w:rsidR="00D72029" w:rsidRDefault="00D72029">
      <w:pPr>
        <w:spacing w:line="200" w:lineRule="exact"/>
      </w:pPr>
    </w:p>
    <w:p w14:paraId="2BDE5312" w14:textId="77777777" w:rsidR="00D72029" w:rsidRDefault="00D72029">
      <w:pPr>
        <w:spacing w:line="200" w:lineRule="exact"/>
      </w:pPr>
    </w:p>
    <w:p w14:paraId="0B25AF56" w14:textId="77777777" w:rsidR="00D72029" w:rsidRDefault="009E2A49">
      <w:pPr>
        <w:spacing w:before="23"/>
        <w:ind w:left="2577" w:right="1147"/>
        <w:jc w:val="center"/>
        <w:rPr>
          <w:sz w:val="28"/>
          <w:szCs w:val="28"/>
        </w:rPr>
      </w:pPr>
      <w:r>
        <w:pict w14:anchorId="3BF797BE">
          <v:shape id="_x0000_s1052" type="#_x0000_t75" style="position:absolute;left:0;text-align:left;margin-left:123.75pt;margin-top:-24.55pt;width:58.05pt;height:58.05pt;z-index:-2048;mso-position-horizontal-relative:page">
            <v:imagedata r:id="rId10" o:title=""/>
            <w10:wrap anchorx="page"/>
          </v:shape>
        </w:pict>
      </w:r>
      <w:r w:rsidR="006349FE">
        <w:rPr>
          <w:sz w:val="28"/>
          <w:szCs w:val="28"/>
        </w:rPr>
        <w:t>TR</w:t>
      </w:r>
      <w:r w:rsidR="006349FE">
        <w:rPr>
          <w:spacing w:val="1"/>
          <w:sz w:val="28"/>
          <w:szCs w:val="28"/>
        </w:rPr>
        <w:t>Ư</w:t>
      </w:r>
      <w:r w:rsidR="006349FE">
        <w:rPr>
          <w:sz w:val="28"/>
          <w:szCs w:val="28"/>
        </w:rPr>
        <w:t>Ờ</w:t>
      </w:r>
      <w:r w:rsidR="006349FE">
        <w:rPr>
          <w:spacing w:val="1"/>
          <w:sz w:val="28"/>
          <w:szCs w:val="28"/>
        </w:rPr>
        <w:t>N</w:t>
      </w:r>
      <w:r w:rsidR="006349FE">
        <w:rPr>
          <w:sz w:val="28"/>
          <w:szCs w:val="28"/>
        </w:rPr>
        <w:t>G</w:t>
      </w:r>
      <w:r w:rsidR="006349FE">
        <w:rPr>
          <w:spacing w:val="-6"/>
          <w:sz w:val="28"/>
          <w:szCs w:val="28"/>
        </w:rPr>
        <w:t xml:space="preserve"> </w:t>
      </w:r>
      <w:r w:rsidR="006349FE">
        <w:rPr>
          <w:sz w:val="28"/>
          <w:szCs w:val="28"/>
        </w:rPr>
        <w:t>CAO</w:t>
      </w:r>
      <w:r w:rsidR="006349FE">
        <w:rPr>
          <w:spacing w:val="-6"/>
          <w:sz w:val="28"/>
          <w:szCs w:val="28"/>
        </w:rPr>
        <w:t xml:space="preserve"> </w:t>
      </w:r>
      <w:r w:rsidR="006349FE">
        <w:rPr>
          <w:spacing w:val="1"/>
          <w:sz w:val="28"/>
          <w:szCs w:val="28"/>
        </w:rPr>
        <w:t>ĐẲ</w:t>
      </w:r>
      <w:r w:rsidR="006349FE">
        <w:rPr>
          <w:sz w:val="28"/>
          <w:szCs w:val="28"/>
        </w:rPr>
        <w:t>NG</w:t>
      </w:r>
      <w:r w:rsidR="006349FE">
        <w:rPr>
          <w:spacing w:val="-8"/>
          <w:sz w:val="28"/>
          <w:szCs w:val="28"/>
        </w:rPr>
        <w:t xml:space="preserve"> </w:t>
      </w:r>
      <w:r w:rsidR="006349FE">
        <w:rPr>
          <w:sz w:val="28"/>
          <w:szCs w:val="28"/>
        </w:rPr>
        <w:t>CÔ</w:t>
      </w:r>
      <w:r w:rsidR="006349FE">
        <w:rPr>
          <w:spacing w:val="1"/>
          <w:sz w:val="28"/>
          <w:szCs w:val="28"/>
        </w:rPr>
        <w:t>N</w:t>
      </w:r>
      <w:r w:rsidR="006349FE">
        <w:rPr>
          <w:sz w:val="28"/>
          <w:szCs w:val="28"/>
        </w:rPr>
        <w:t>G</w:t>
      </w:r>
      <w:r w:rsidR="006349FE">
        <w:rPr>
          <w:spacing w:val="-8"/>
          <w:sz w:val="28"/>
          <w:szCs w:val="28"/>
        </w:rPr>
        <w:t xml:space="preserve"> </w:t>
      </w:r>
      <w:r w:rsidR="006349FE">
        <w:rPr>
          <w:sz w:val="28"/>
          <w:szCs w:val="28"/>
        </w:rPr>
        <w:t>NG</w:t>
      </w:r>
      <w:r w:rsidR="006349FE">
        <w:rPr>
          <w:spacing w:val="2"/>
          <w:sz w:val="28"/>
          <w:szCs w:val="28"/>
        </w:rPr>
        <w:t>H</w:t>
      </w:r>
      <w:r w:rsidR="006349FE">
        <w:rPr>
          <w:sz w:val="28"/>
          <w:szCs w:val="28"/>
        </w:rPr>
        <w:t>Ệ</w:t>
      </w:r>
      <w:r w:rsidR="006349FE">
        <w:rPr>
          <w:spacing w:val="-6"/>
          <w:sz w:val="28"/>
          <w:szCs w:val="28"/>
        </w:rPr>
        <w:t xml:space="preserve"> </w:t>
      </w:r>
      <w:r w:rsidR="006349FE">
        <w:rPr>
          <w:sz w:val="28"/>
          <w:szCs w:val="28"/>
        </w:rPr>
        <w:t>T</w:t>
      </w:r>
      <w:r w:rsidR="006349FE">
        <w:rPr>
          <w:spacing w:val="1"/>
          <w:sz w:val="28"/>
          <w:szCs w:val="28"/>
        </w:rPr>
        <w:t>H</w:t>
      </w:r>
      <w:r w:rsidR="006349FE">
        <w:rPr>
          <w:sz w:val="28"/>
          <w:szCs w:val="28"/>
        </w:rPr>
        <w:t>Ủ</w:t>
      </w:r>
      <w:r w:rsidR="006349FE">
        <w:rPr>
          <w:spacing w:val="-6"/>
          <w:sz w:val="28"/>
          <w:szCs w:val="28"/>
        </w:rPr>
        <w:t xml:space="preserve"> </w:t>
      </w:r>
      <w:r w:rsidR="006349FE">
        <w:rPr>
          <w:w w:val="99"/>
          <w:sz w:val="28"/>
          <w:szCs w:val="28"/>
        </w:rPr>
        <w:t>Đ</w:t>
      </w:r>
      <w:r w:rsidR="006349FE">
        <w:rPr>
          <w:spacing w:val="1"/>
          <w:w w:val="99"/>
          <w:sz w:val="28"/>
          <w:szCs w:val="28"/>
        </w:rPr>
        <w:t>Ứ</w:t>
      </w:r>
      <w:r w:rsidR="006349FE">
        <w:rPr>
          <w:sz w:val="28"/>
          <w:szCs w:val="28"/>
        </w:rPr>
        <w:t>C</w:t>
      </w:r>
    </w:p>
    <w:p w14:paraId="3FC428E5" w14:textId="77777777" w:rsidR="00D72029" w:rsidRDefault="00D72029">
      <w:pPr>
        <w:spacing w:before="12" w:line="240" w:lineRule="exact"/>
        <w:rPr>
          <w:sz w:val="24"/>
          <w:szCs w:val="24"/>
        </w:rPr>
      </w:pPr>
    </w:p>
    <w:p w14:paraId="6361AAF0" w14:textId="77777777" w:rsidR="00D72029" w:rsidRDefault="009E2A49">
      <w:pPr>
        <w:spacing w:line="300" w:lineRule="exact"/>
        <w:ind w:left="3284" w:right="1855"/>
        <w:jc w:val="center"/>
        <w:rPr>
          <w:sz w:val="28"/>
          <w:szCs w:val="28"/>
        </w:rPr>
      </w:pPr>
      <w:r>
        <w:pict w14:anchorId="248520AD">
          <v:group id="_x0000_s1050" style="position:absolute;left:0;text-align:left;margin-left:282.55pt;margin-top:18pt;width:117pt;height:0;z-index:-2047;mso-position-horizontal-relative:page" coordorigin="5651,360" coordsize="2340,0">
            <v:shape id="_x0000_s1051" style="position:absolute;left:5651;top:360;width:2340;height:0" coordorigin="5651,360" coordsize="2340,0" path="m5651,360r2340,e" filled="f">
              <v:path arrowok="t"/>
            </v:shape>
            <w10:wrap anchorx="page"/>
          </v:group>
        </w:pict>
      </w:r>
      <w:r w:rsidR="006349FE">
        <w:rPr>
          <w:b/>
          <w:position w:val="-1"/>
          <w:sz w:val="28"/>
          <w:szCs w:val="28"/>
        </w:rPr>
        <w:t>KHOA</w:t>
      </w:r>
      <w:r w:rsidR="006349FE">
        <w:rPr>
          <w:b/>
          <w:spacing w:val="-9"/>
          <w:position w:val="-1"/>
          <w:sz w:val="28"/>
          <w:szCs w:val="28"/>
        </w:rPr>
        <w:t xml:space="preserve"> </w:t>
      </w:r>
      <w:r w:rsidR="006349FE">
        <w:rPr>
          <w:b/>
          <w:spacing w:val="1"/>
          <w:position w:val="-1"/>
          <w:sz w:val="28"/>
          <w:szCs w:val="28"/>
        </w:rPr>
        <w:t>C</w:t>
      </w:r>
      <w:r w:rsidR="006349FE">
        <w:rPr>
          <w:b/>
          <w:position w:val="-1"/>
          <w:sz w:val="28"/>
          <w:szCs w:val="28"/>
        </w:rPr>
        <w:t>ÔNG</w:t>
      </w:r>
      <w:r w:rsidR="006349FE">
        <w:rPr>
          <w:b/>
          <w:spacing w:val="-8"/>
          <w:position w:val="-1"/>
          <w:sz w:val="28"/>
          <w:szCs w:val="28"/>
        </w:rPr>
        <w:t xml:space="preserve"> </w:t>
      </w:r>
      <w:r w:rsidR="006349FE">
        <w:rPr>
          <w:b/>
          <w:spacing w:val="1"/>
          <w:position w:val="-1"/>
          <w:sz w:val="28"/>
          <w:szCs w:val="28"/>
        </w:rPr>
        <w:t>NGH</w:t>
      </w:r>
      <w:r w:rsidR="006349FE">
        <w:rPr>
          <w:b/>
          <w:position w:val="-1"/>
          <w:sz w:val="28"/>
          <w:szCs w:val="28"/>
        </w:rPr>
        <w:t>Ệ</w:t>
      </w:r>
      <w:r w:rsidR="006349FE">
        <w:rPr>
          <w:b/>
          <w:spacing w:val="-6"/>
          <w:position w:val="-1"/>
          <w:sz w:val="28"/>
          <w:szCs w:val="28"/>
        </w:rPr>
        <w:t xml:space="preserve"> </w:t>
      </w:r>
      <w:r w:rsidR="006349FE">
        <w:rPr>
          <w:b/>
          <w:position w:val="-1"/>
          <w:sz w:val="28"/>
          <w:szCs w:val="28"/>
        </w:rPr>
        <w:t>TH</w:t>
      </w:r>
      <w:r w:rsidR="006349FE">
        <w:rPr>
          <w:b/>
          <w:spacing w:val="1"/>
          <w:position w:val="-1"/>
          <w:sz w:val="28"/>
          <w:szCs w:val="28"/>
        </w:rPr>
        <w:t>Ô</w:t>
      </w:r>
      <w:r w:rsidR="006349FE">
        <w:rPr>
          <w:b/>
          <w:position w:val="-1"/>
          <w:sz w:val="28"/>
          <w:szCs w:val="28"/>
        </w:rPr>
        <w:t>NG</w:t>
      </w:r>
      <w:r w:rsidR="006349FE">
        <w:rPr>
          <w:b/>
          <w:spacing w:val="-10"/>
          <w:position w:val="-1"/>
          <w:sz w:val="28"/>
          <w:szCs w:val="28"/>
        </w:rPr>
        <w:t xml:space="preserve"> </w:t>
      </w:r>
      <w:r w:rsidR="006349FE">
        <w:rPr>
          <w:b/>
          <w:w w:val="99"/>
          <w:position w:val="-1"/>
          <w:sz w:val="28"/>
          <w:szCs w:val="28"/>
        </w:rPr>
        <w:t>TIN</w:t>
      </w:r>
    </w:p>
    <w:p w14:paraId="34E7998C" w14:textId="77777777" w:rsidR="00D72029" w:rsidRDefault="00D72029">
      <w:pPr>
        <w:spacing w:before="8" w:line="100" w:lineRule="exact"/>
        <w:rPr>
          <w:sz w:val="11"/>
          <w:szCs w:val="11"/>
        </w:rPr>
      </w:pPr>
    </w:p>
    <w:p w14:paraId="33FA59F7" w14:textId="77777777" w:rsidR="00D72029" w:rsidRDefault="00D72029">
      <w:pPr>
        <w:spacing w:line="200" w:lineRule="exact"/>
      </w:pPr>
    </w:p>
    <w:p w14:paraId="265A24DC" w14:textId="77777777" w:rsidR="00D72029" w:rsidRDefault="00D72029">
      <w:pPr>
        <w:spacing w:line="200" w:lineRule="exact"/>
      </w:pPr>
    </w:p>
    <w:p w14:paraId="6B44D460" w14:textId="77777777" w:rsidR="00D72029" w:rsidRDefault="00D72029">
      <w:pPr>
        <w:spacing w:line="200" w:lineRule="exact"/>
      </w:pPr>
    </w:p>
    <w:p w14:paraId="4A945984" w14:textId="77777777" w:rsidR="00D72029" w:rsidRDefault="00D72029">
      <w:pPr>
        <w:spacing w:line="200" w:lineRule="exact"/>
      </w:pPr>
    </w:p>
    <w:p w14:paraId="383AF37F" w14:textId="77777777" w:rsidR="00D72029" w:rsidRDefault="00D72029">
      <w:pPr>
        <w:spacing w:line="200" w:lineRule="exact"/>
      </w:pPr>
    </w:p>
    <w:p w14:paraId="489C211C" w14:textId="77777777" w:rsidR="00D72029" w:rsidRDefault="00D72029">
      <w:pPr>
        <w:spacing w:line="200" w:lineRule="exact"/>
      </w:pPr>
    </w:p>
    <w:p w14:paraId="28AEFE13" w14:textId="77777777" w:rsidR="00D72029" w:rsidRDefault="006349FE">
      <w:pPr>
        <w:spacing w:line="620" w:lineRule="exact"/>
        <w:ind w:left="478"/>
        <w:rPr>
          <w:sz w:val="56"/>
          <w:szCs w:val="56"/>
        </w:rPr>
      </w:pPr>
      <w:r>
        <w:rPr>
          <w:b/>
          <w:position w:val="-1"/>
          <w:sz w:val="56"/>
          <w:szCs w:val="56"/>
        </w:rPr>
        <w:t xml:space="preserve">BÁO CÁO </w:t>
      </w:r>
      <w:r>
        <w:rPr>
          <w:b/>
          <w:spacing w:val="-3"/>
          <w:position w:val="-1"/>
          <w:sz w:val="56"/>
          <w:szCs w:val="56"/>
        </w:rPr>
        <w:t>K</w:t>
      </w:r>
      <w:r>
        <w:rPr>
          <w:b/>
          <w:spacing w:val="-1"/>
          <w:position w:val="-1"/>
          <w:sz w:val="56"/>
          <w:szCs w:val="56"/>
        </w:rPr>
        <w:t>Ế</w:t>
      </w:r>
      <w:r>
        <w:rPr>
          <w:b/>
          <w:position w:val="-1"/>
          <w:sz w:val="56"/>
          <w:szCs w:val="56"/>
        </w:rPr>
        <w:t>T THÚC</w:t>
      </w:r>
      <w:r>
        <w:rPr>
          <w:b/>
          <w:spacing w:val="-2"/>
          <w:position w:val="-1"/>
          <w:sz w:val="56"/>
          <w:szCs w:val="56"/>
        </w:rPr>
        <w:t xml:space="preserve"> </w:t>
      </w:r>
      <w:r>
        <w:rPr>
          <w:b/>
          <w:position w:val="-1"/>
          <w:sz w:val="56"/>
          <w:szCs w:val="56"/>
        </w:rPr>
        <w:t>MÔN H</w:t>
      </w:r>
    </w:p>
    <w:p w14:paraId="5C55DCA4" w14:textId="77777777" w:rsidR="00D72029" w:rsidRDefault="00D72029">
      <w:pPr>
        <w:spacing w:before="8" w:line="160" w:lineRule="exact"/>
        <w:rPr>
          <w:sz w:val="17"/>
          <w:szCs w:val="17"/>
        </w:rPr>
      </w:pPr>
    </w:p>
    <w:p w14:paraId="64FE7331" w14:textId="77777777" w:rsidR="00D72029" w:rsidRDefault="00D72029">
      <w:pPr>
        <w:spacing w:line="200" w:lineRule="exact"/>
      </w:pPr>
    </w:p>
    <w:p w14:paraId="1096030F" w14:textId="77777777" w:rsidR="00D72029" w:rsidRDefault="006349FE">
      <w:pPr>
        <w:spacing w:before="8"/>
        <w:ind w:left="2363" w:right="2365"/>
        <w:jc w:val="center"/>
        <w:rPr>
          <w:sz w:val="40"/>
          <w:szCs w:val="40"/>
        </w:rPr>
      </w:pPr>
      <w:r>
        <w:rPr>
          <w:b/>
          <w:sz w:val="40"/>
          <w:szCs w:val="40"/>
        </w:rPr>
        <w:t>L</w:t>
      </w:r>
      <w:r>
        <w:rPr>
          <w:b/>
          <w:spacing w:val="1"/>
          <w:sz w:val="40"/>
          <w:szCs w:val="40"/>
        </w:rPr>
        <w:t>ậ</w:t>
      </w:r>
      <w:r>
        <w:rPr>
          <w:b/>
          <w:sz w:val="40"/>
          <w:szCs w:val="40"/>
        </w:rPr>
        <w:t>p</w:t>
      </w:r>
      <w:r>
        <w:rPr>
          <w:b/>
          <w:spacing w:val="-4"/>
          <w:sz w:val="40"/>
          <w:szCs w:val="40"/>
        </w:rPr>
        <w:t xml:space="preserve"> </w:t>
      </w:r>
      <w:r>
        <w:rPr>
          <w:b/>
          <w:sz w:val="40"/>
          <w:szCs w:val="40"/>
        </w:rPr>
        <w:t>trình</w:t>
      </w:r>
      <w:r>
        <w:rPr>
          <w:b/>
          <w:spacing w:val="-9"/>
          <w:sz w:val="40"/>
          <w:szCs w:val="40"/>
        </w:rPr>
        <w:t xml:space="preserve"> </w:t>
      </w:r>
      <w:r>
        <w:rPr>
          <w:b/>
          <w:sz w:val="40"/>
          <w:szCs w:val="40"/>
        </w:rPr>
        <w:t>and</w:t>
      </w:r>
      <w:r>
        <w:rPr>
          <w:b/>
          <w:spacing w:val="1"/>
          <w:sz w:val="40"/>
          <w:szCs w:val="40"/>
        </w:rPr>
        <w:t>r</w:t>
      </w:r>
      <w:r>
        <w:rPr>
          <w:b/>
          <w:sz w:val="40"/>
          <w:szCs w:val="40"/>
        </w:rPr>
        <w:t>oid</w:t>
      </w:r>
      <w:r>
        <w:rPr>
          <w:b/>
          <w:spacing w:val="-14"/>
          <w:sz w:val="40"/>
          <w:szCs w:val="40"/>
        </w:rPr>
        <w:t xml:space="preserve"> </w:t>
      </w:r>
    </w:p>
    <w:p w14:paraId="66000B46" w14:textId="77777777" w:rsidR="00D72029" w:rsidRDefault="00D72029">
      <w:pPr>
        <w:spacing w:before="2" w:line="100" w:lineRule="exact"/>
        <w:rPr>
          <w:sz w:val="10"/>
          <w:szCs w:val="10"/>
        </w:rPr>
      </w:pPr>
    </w:p>
    <w:p w14:paraId="2ABD5871" w14:textId="77777777" w:rsidR="00D72029" w:rsidRDefault="00D72029">
      <w:pPr>
        <w:spacing w:line="200" w:lineRule="exact"/>
      </w:pPr>
    </w:p>
    <w:p w14:paraId="3CF6C2FD" w14:textId="77777777" w:rsidR="00D72029" w:rsidRDefault="00D72029">
      <w:pPr>
        <w:spacing w:line="200" w:lineRule="exact"/>
      </w:pPr>
    </w:p>
    <w:p w14:paraId="61A338E1" w14:textId="77777777" w:rsidR="00D72029" w:rsidRDefault="00D72029">
      <w:pPr>
        <w:spacing w:line="200" w:lineRule="exact"/>
      </w:pPr>
    </w:p>
    <w:p w14:paraId="4DC9E8D4" w14:textId="77777777" w:rsidR="00D72029" w:rsidRDefault="00D72029">
      <w:pPr>
        <w:spacing w:line="200" w:lineRule="exact"/>
      </w:pPr>
    </w:p>
    <w:p w14:paraId="55F5E5BB" w14:textId="77777777" w:rsidR="00D72029" w:rsidRDefault="00D72029">
      <w:pPr>
        <w:spacing w:line="200" w:lineRule="exact"/>
      </w:pPr>
    </w:p>
    <w:p w14:paraId="557B132B" w14:textId="77777777" w:rsidR="00D72029" w:rsidRDefault="006349FE">
      <w:pPr>
        <w:ind w:left="775" w:right="778"/>
        <w:jc w:val="center"/>
        <w:rPr>
          <w:sz w:val="52"/>
          <w:szCs w:val="52"/>
        </w:rPr>
      </w:pPr>
      <w:r>
        <w:rPr>
          <w:b/>
          <w:sz w:val="52"/>
          <w:szCs w:val="52"/>
        </w:rPr>
        <w:t>Xây</w:t>
      </w:r>
      <w:r>
        <w:rPr>
          <w:b/>
          <w:spacing w:val="-9"/>
          <w:sz w:val="52"/>
          <w:szCs w:val="52"/>
        </w:rPr>
        <w:t xml:space="preserve"> </w:t>
      </w:r>
      <w:r>
        <w:rPr>
          <w:b/>
          <w:spacing w:val="1"/>
          <w:sz w:val="52"/>
          <w:szCs w:val="52"/>
        </w:rPr>
        <w:t>d</w:t>
      </w:r>
      <w:r>
        <w:rPr>
          <w:b/>
          <w:sz w:val="52"/>
          <w:szCs w:val="52"/>
        </w:rPr>
        <w:t>ựng</w:t>
      </w:r>
      <w:r>
        <w:rPr>
          <w:b/>
          <w:spacing w:val="-11"/>
          <w:sz w:val="52"/>
          <w:szCs w:val="52"/>
        </w:rPr>
        <w:t xml:space="preserve"> </w:t>
      </w:r>
      <w:r>
        <w:rPr>
          <w:b/>
          <w:sz w:val="52"/>
          <w:szCs w:val="52"/>
        </w:rPr>
        <w:t>ứng</w:t>
      </w:r>
      <w:r>
        <w:rPr>
          <w:b/>
          <w:spacing w:val="-9"/>
          <w:sz w:val="52"/>
          <w:szCs w:val="52"/>
        </w:rPr>
        <w:t xml:space="preserve"> </w:t>
      </w:r>
      <w:r>
        <w:rPr>
          <w:b/>
          <w:spacing w:val="1"/>
          <w:sz w:val="52"/>
          <w:szCs w:val="52"/>
        </w:rPr>
        <w:t>d</w:t>
      </w:r>
      <w:r>
        <w:rPr>
          <w:b/>
          <w:sz w:val="52"/>
          <w:szCs w:val="52"/>
        </w:rPr>
        <w:t>ụng</w:t>
      </w:r>
      <w:r>
        <w:rPr>
          <w:b/>
          <w:spacing w:val="-11"/>
          <w:sz w:val="52"/>
          <w:szCs w:val="52"/>
        </w:rPr>
        <w:t xml:space="preserve"> </w:t>
      </w:r>
      <w:r>
        <w:rPr>
          <w:b/>
          <w:sz w:val="52"/>
          <w:szCs w:val="52"/>
        </w:rPr>
        <w:t>“Quản Lý Chấm Công</w:t>
      </w:r>
      <w:r>
        <w:rPr>
          <w:b/>
          <w:w w:val="99"/>
          <w:sz w:val="52"/>
          <w:szCs w:val="52"/>
        </w:rPr>
        <w:t>”</w:t>
      </w:r>
    </w:p>
    <w:p w14:paraId="6D9B4976" w14:textId="77777777" w:rsidR="00D72029" w:rsidRDefault="00D72029">
      <w:pPr>
        <w:spacing w:before="11" w:line="280" w:lineRule="exact"/>
        <w:rPr>
          <w:sz w:val="28"/>
          <w:szCs w:val="28"/>
        </w:rPr>
      </w:pPr>
    </w:p>
    <w:p w14:paraId="795E22D5" w14:textId="77777777" w:rsidR="00D72029" w:rsidRDefault="006349FE">
      <w:pPr>
        <w:ind w:left="1708" w:right="1598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Giảng </w:t>
      </w:r>
      <w:r>
        <w:rPr>
          <w:b/>
          <w:spacing w:val="1"/>
          <w:sz w:val="36"/>
          <w:szCs w:val="36"/>
        </w:rPr>
        <w:t>v</w:t>
      </w:r>
      <w:r>
        <w:rPr>
          <w:b/>
          <w:sz w:val="36"/>
          <w:szCs w:val="36"/>
        </w:rPr>
        <w:t xml:space="preserve">iên </w:t>
      </w:r>
      <w:r>
        <w:rPr>
          <w:b/>
          <w:w w:val="94"/>
          <w:sz w:val="36"/>
          <w:szCs w:val="36"/>
        </w:rPr>
        <w:t>hướng</w:t>
      </w:r>
      <w:r>
        <w:rPr>
          <w:b/>
          <w:spacing w:val="7"/>
          <w:w w:val="94"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dẫn: </w:t>
      </w:r>
      <w:r>
        <w:rPr>
          <w:b/>
          <w:w w:val="95"/>
          <w:sz w:val="36"/>
          <w:szCs w:val="36"/>
        </w:rPr>
        <w:t>Trương</w:t>
      </w:r>
      <w:r>
        <w:rPr>
          <w:b/>
          <w:spacing w:val="4"/>
          <w:w w:val="95"/>
          <w:sz w:val="36"/>
          <w:szCs w:val="36"/>
        </w:rPr>
        <w:t xml:space="preserve"> </w:t>
      </w:r>
      <w:r>
        <w:rPr>
          <w:b/>
          <w:sz w:val="36"/>
          <w:szCs w:val="36"/>
        </w:rPr>
        <w:t>Bá Thái</w:t>
      </w:r>
    </w:p>
    <w:p w14:paraId="2B6B4608" w14:textId="77777777" w:rsidR="00D72029" w:rsidRDefault="00D72029">
      <w:pPr>
        <w:spacing w:before="3" w:line="260" w:lineRule="exact"/>
        <w:rPr>
          <w:sz w:val="26"/>
          <w:szCs w:val="26"/>
        </w:rPr>
      </w:pPr>
    </w:p>
    <w:p w14:paraId="4D6A7619" w14:textId="77777777" w:rsidR="00D72029" w:rsidRDefault="006349FE">
      <w:pPr>
        <w:ind w:left="1738"/>
        <w:rPr>
          <w:sz w:val="36"/>
          <w:szCs w:val="36"/>
        </w:rPr>
      </w:pPr>
      <w:r>
        <w:rPr>
          <w:b/>
          <w:sz w:val="36"/>
          <w:szCs w:val="36"/>
        </w:rPr>
        <w:t>Sinh viên thực hiện: N</w:t>
      </w:r>
      <w:r>
        <w:rPr>
          <w:b/>
          <w:spacing w:val="1"/>
          <w:sz w:val="36"/>
          <w:szCs w:val="36"/>
        </w:rPr>
        <w:t>h</w:t>
      </w:r>
      <w:r>
        <w:rPr>
          <w:b/>
          <w:sz w:val="36"/>
          <w:szCs w:val="36"/>
        </w:rPr>
        <w:t>óm</w:t>
      </w:r>
      <w:r>
        <w:rPr>
          <w:b/>
          <w:spacing w:val="-1"/>
          <w:sz w:val="36"/>
          <w:szCs w:val="36"/>
        </w:rPr>
        <w:t xml:space="preserve"> </w:t>
      </w:r>
      <w:r>
        <w:rPr>
          <w:b/>
          <w:sz w:val="36"/>
          <w:szCs w:val="36"/>
        </w:rPr>
        <w:t>8</w:t>
      </w:r>
    </w:p>
    <w:p w14:paraId="08418B15" w14:textId="77777777" w:rsidR="00D72029" w:rsidRDefault="00D72029">
      <w:pPr>
        <w:spacing w:before="2" w:line="260" w:lineRule="exact"/>
        <w:rPr>
          <w:sz w:val="26"/>
          <w:szCs w:val="26"/>
        </w:rPr>
      </w:pPr>
    </w:p>
    <w:p w14:paraId="55814A9E" w14:textId="77777777" w:rsidR="00D72029" w:rsidRDefault="006349FE">
      <w:pPr>
        <w:ind w:left="4874"/>
        <w:rPr>
          <w:sz w:val="36"/>
          <w:szCs w:val="36"/>
        </w:rPr>
      </w:pPr>
      <w:r>
        <w:rPr>
          <w:b/>
          <w:sz w:val="36"/>
          <w:szCs w:val="36"/>
        </w:rPr>
        <w:t>1. Văn Tấn Vũ</w:t>
      </w:r>
    </w:p>
    <w:p w14:paraId="5C186CC2" w14:textId="77777777" w:rsidR="00D72029" w:rsidRDefault="00D72029">
      <w:pPr>
        <w:spacing w:before="2" w:line="260" w:lineRule="exact"/>
        <w:rPr>
          <w:sz w:val="26"/>
          <w:szCs w:val="26"/>
        </w:rPr>
      </w:pPr>
    </w:p>
    <w:p w14:paraId="301134C1" w14:textId="77777777" w:rsidR="00D72029" w:rsidRDefault="006349FE">
      <w:pPr>
        <w:ind w:left="4884"/>
        <w:rPr>
          <w:sz w:val="36"/>
          <w:szCs w:val="36"/>
        </w:rPr>
      </w:pPr>
      <w:r>
        <w:rPr>
          <w:b/>
          <w:sz w:val="36"/>
          <w:szCs w:val="36"/>
        </w:rPr>
        <w:t>2. Nguyễn Huỳnh Hoàng Sang</w:t>
      </w:r>
    </w:p>
    <w:p w14:paraId="1F21A7A2" w14:textId="77777777" w:rsidR="00D72029" w:rsidRDefault="00D72029">
      <w:pPr>
        <w:spacing w:before="3" w:line="260" w:lineRule="exact"/>
        <w:rPr>
          <w:sz w:val="26"/>
          <w:szCs w:val="26"/>
        </w:rPr>
      </w:pPr>
    </w:p>
    <w:p w14:paraId="6928AB52" w14:textId="77777777" w:rsidR="00D72029" w:rsidRDefault="00D72029" w:rsidP="006349FE">
      <w:pPr>
        <w:rPr>
          <w:sz w:val="36"/>
          <w:szCs w:val="36"/>
        </w:rPr>
      </w:pPr>
    </w:p>
    <w:p w14:paraId="58414ED7" w14:textId="77777777" w:rsidR="00D72029" w:rsidRDefault="00D72029">
      <w:pPr>
        <w:spacing w:before="2" w:line="260" w:lineRule="exact"/>
        <w:rPr>
          <w:sz w:val="26"/>
          <w:szCs w:val="26"/>
        </w:rPr>
      </w:pPr>
    </w:p>
    <w:p w14:paraId="5C7A7714" w14:textId="77777777" w:rsidR="00D72029" w:rsidRDefault="00D72029" w:rsidP="006349FE">
      <w:pPr>
        <w:ind w:left="4884"/>
        <w:rPr>
          <w:sz w:val="36"/>
          <w:szCs w:val="36"/>
        </w:rPr>
      </w:pPr>
    </w:p>
    <w:p w14:paraId="61372676" w14:textId="77777777" w:rsidR="00D72029" w:rsidRDefault="00D72029">
      <w:pPr>
        <w:spacing w:before="8" w:line="120" w:lineRule="exact"/>
        <w:rPr>
          <w:sz w:val="13"/>
          <w:szCs w:val="13"/>
        </w:rPr>
      </w:pPr>
    </w:p>
    <w:p w14:paraId="1BCB61CC" w14:textId="77777777" w:rsidR="00D72029" w:rsidRDefault="00D72029">
      <w:pPr>
        <w:spacing w:line="200" w:lineRule="exact"/>
      </w:pPr>
    </w:p>
    <w:p w14:paraId="64739C49" w14:textId="77777777" w:rsidR="00D72029" w:rsidRDefault="00D72029">
      <w:pPr>
        <w:spacing w:line="200" w:lineRule="exact"/>
      </w:pPr>
    </w:p>
    <w:p w14:paraId="423F79CE" w14:textId="77777777" w:rsidR="00D72029" w:rsidRDefault="00D72029">
      <w:pPr>
        <w:spacing w:line="200" w:lineRule="exact"/>
      </w:pPr>
    </w:p>
    <w:p w14:paraId="1830B326" w14:textId="77777777" w:rsidR="00D72029" w:rsidRDefault="00D72029">
      <w:pPr>
        <w:spacing w:line="200" w:lineRule="exact"/>
      </w:pPr>
    </w:p>
    <w:p w14:paraId="1F556E15" w14:textId="77777777" w:rsidR="00D72029" w:rsidRDefault="006349FE">
      <w:pPr>
        <w:ind w:left="1678"/>
        <w:rPr>
          <w:sz w:val="36"/>
          <w:szCs w:val="36"/>
        </w:rPr>
      </w:pPr>
      <w:r>
        <w:rPr>
          <w:b/>
          <w:sz w:val="36"/>
          <w:szCs w:val="36"/>
        </w:rPr>
        <w:t xml:space="preserve">Khoa: Công nghệ thông tin         </w:t>
      </w:r>
      <w:r>
        <w:rPr>
          <w:b/>
          <w:spacing w:val="-1"/>
          <w:sz w:val="36"/>
          <w:szCs w:val="36"/>
        </w:rPr>
        <w:t>K</w:t>
      </w:r>
      <w:r>
        <w:rPr>
          <w:b/>
          <w:sz w:val="36"/>
          <w:szCs w:val="36"/>
        </w:rPr>
        <w:t>hóa: 2018</w:t>
      </w:r>
    </w:p>
    <w:p w14:paraId="2B6CD4BA" w14:textId="77777777" w:rsidR="00D72029" w:rsidRDefault="00D72029">
      <w:pPr>
        <w:spacing w:line="140" w:lineRule="exact"/>
        <w:rPr>
          <w:sz w:val="14"/>
          <w:szCs w:val="14"/>
        </w:rPr>
      </w:pPr>
    </w:p>
    <w:p w14:paraId="0929A6C9" w14:textId="77777777" w:rsidR="00D72029" w:rsidRDefault="00D72029">
      <w:pPr>
        <w:spacing w:line="200" w:lineRule="exact"/>
      </w:pPr>
    </w:p>
    <w:p w14:paraId="1DF01DE0" w14:textId="77777777" w:rsidR="00D72029" w:rsidRDefault="00D72029">
      <w:pPr>
        <w:spacing w:line="200" w:lineRule="exact"/>
      </w:pPr>
    </w:p>
    <w:p w14:paraId="1FB6DE56" w14:textId="77777777" w:rsidR="00D72029" w:rsidRDefault="00D72029">
      <w:pPr>
        <w:spacing w:line="200" w:lineRule="exact"/>
      </w:pPr>
    </w:p>
    <w:p w14:paraId="457C596A" w14:textId="77777777" w:rsidR="00D72029" w:rsidRDefault="00D72029">
      <w:pPr>
        <w:spacing w:line="200" w:lineRule="exact"/>
      </w:pPr>
    </w:p>
    <w:p w14:paraId="4E7F1EFC" w14:textId="77777777" w:rsidR="00D72029" w:rsidRDefault="006349FE">
      <w:pPr>
        <w:ind w:left="3899" w:right="3898"/>
        <w:jc w:val="center"/>
        <w:rPr>
          <w:sz w:val="24"/>
          <w:szCs w:val="24"/>
        </w:rPr>
        <w:sectPr w:rsidR="00D72029">
          <w:headerReference w:type="default" r:id="rId11"/>
          <w:footerReference w:type="default" r:id="rId12"/>
          <w:pgSz w:w="12240" w:h="15840"/>
          <w:pgMar w:top="980" w:right="1340" w:bottom="280" w:left="1340" w:header="764" w:footer="943" w:gutter="0"/>
          <w:pgNumType w:start="1"/>
          <w:cols w:space="720"/>
        </w:sectPr>
      </w:pPr>
      <w:r>
        <w:rPr>
          <w:b/>
          <w:sz w:val="24"/>
          <w:szCs w:val="24"/>
        </w:rPr>
        <w:t>Ngày 29/07/2020</w:t>
      </w:r>
    </w:p>
    <w:p w14:paraId="7DD47D77" w14:textId="77777777" w:rsidR="00D72029" w:rsidRDefault="00D72029">
      <w:pPr>
        <w:spacing w:before="19" w:line="240" w:lineRule="exact"/>
        <w:rPr>
          <w:sz w:val="24"/>
          <w:szCs w:val="24"/>
        </w:rPr>
      </w:pPr>
    </w:p>
    <w:p w14:paraId="5BDE28DA" w14:textId="77777777" w:rsidR="00D72029" w:rsidRDefault="006349FE">
      <w:pPr>
        <w:spacing w:before="13"/>
        <w:ind w:left="2145"/>
        <w:rPr>
          <w:sz w:val="36"/>
          <w:szCs w:val="36"/>
        </w:rPr>
      </w:pPr>
      <w:r>
        <w:rPr>
          <w:b/>
          <w:sz w:val="36"/>
          <w:szCs w:val="36"/>
        </w:rPr>
        <w:t xml:space="preserve">NHẬT KÝ HOẠT </w:t>
      </w:r>
      <w:r>
        <w:rPr>
          <w:b/>
          <w:spacing w:val="1"/>
          <w:sz w:val="36"/>
          <w:szCs w:val="36"/>
        </w:rPr>
        <w:t>Đ</w:t>
      </w:r>
      <w:r>
        <w:rPr>
          <w:b/>
          <w:sz w:val="36"/>
          <w:szCs w:val="36"/>
        </w:rPr>
        <w:t>ỘNG NHÓM 8</w:t>
      </w:r>
    </w:p>
    <w:p w14:paraId="74D21F50" w14:textId="77777777" w:rsidR="00D72029" w:rsidRPr="00CE7D64" w:rsidRDefault="00D72029">
      <w:pPr>
        <w:spacing w:before="17" w:line="240" w:lineRule="exact"/>
        <w:rPr>
          <w:b/>
          <w:sz w:val="4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61"/>
        <w:gridCol w:w="2818"/>
        <w:gridCol w:w="1061"/>
        <w:gridCol w:w="1157"/>
        <w:gridCol w:w="1660"/>
      </w:tblGrid>
      <w:tr w:rsidR="006349FE" w:rsidRPr="00CE7D64" w14:paraId="526E5D45" w14:textId="77777777" w:rsidTr="00092F27">
        <w:tc>
          <w:tcPr>
            <w:tcW w:w="1659" w:type="dxa"/>
          </w:tcPr>
          <w:p w14:paraId="3C084463" w14:textId="77777777" w:rsidR="006349FE" w:rsidRPr="00CE7D64" w:rsidRDefault="006349FE" w:rsidP="00092F27">
            <w:pPr>
              <w:jc w:val="center"/>
              <w:rPr>
                <w:b/>
                <w:sz w:val="36"/>
              </w:rPr>
            </w:pPr>
            <w:r w:rsidRPr="00CE7D64">
              <w:rPr>
                <w:b/>
                <w:sz w:val="36"/>
              </w:rPr>
              <w:t>STT</w:t>
            </w:r>
          </w:p>
        </w:tc>
        <w:tc>
          <w:tcPr>
            <w:tcW w:w="1661" w:type="dxa"/>
          </w:tcPr>
          <w:p w14:paraId="24345B6A" w14:textId="77777777" w:rsidR="006349FE" w:rsidRPr="00CE7D64" w:rsidRDefault="006349FE" w:rsidP="00092F27">
            <w:pPr>
              <w:jc w:val="center"/>
              <w:rPr>
                <w:b/>
                <w:sz w:val="36"/>
              </w:rPr>
            </w:pPr>
            <w:r w:rsidRPr="00CE7D64">
              <w:rPr>
                <w:b/>
                <w:sz w:val="36"/>
              </w:rPr>
              <w:t>Họ Tên</w:t>
            </w:r>
          </w:p>
        </w:tc>
        <w:tc>
          <w:tcPr>
            <w:tcW w:w="2818" w:type="dxa"/>
          </w:tcPr>
          <w:p w14:paraId="07A3B5FF" w14:textId="77777777" w:rsidR="006349FE" w:rsidRPr="00CE7D64" w:rsidRDefault="006349FE" w:rsidP="00092F27">
            <w:pPr>
              <w:jc w:val="center"/>
              <w:rPr>
                <w:b/>
                <w:sz w:val="36"/>
              </w:rPr>
            </w:pPr>
            <w:r w:rsidRPr="00CE7D64">
              <w:rPr>
                <w:b/>
                <w:sz w:val="36"/>
              </w:rPr>
              <w:t>Công Việc</w:t>
            </w:r>
          </w:p>
        </w:tc>
        <w:tc>
          <w:tcPr>
            <w:tcW w:w="1061" w:type="dxa"/>
          </w:tcPr>
          <w:p w14:paraId="2E89ABDD" w14:textId="77777777" w:rsidR="006349FE" w:rsidRPr="00CE7D64" w:rsidRDefault="006349FE" w:rsidP="00092F27">
            <w:pPr>
              <w:jc w:val="center"/>
              <w:rPr>
                <w:b/>
                <w:sz w:val="36"/>
              </w:rPr>
            </w:pPr>
            <w:r w:rsidRPr="00CE7D64">
              <w:rPr>
                <w:b/>
                <w:sz w:val="36"/>
              </w:rPr>
              <w:t>Tự Đánh Giá</w:t>
            </w:r>
          </w:p>
        </w:tc>
        <w:tc>
          <w:tcPr>
            <w:tcW w:w="1157" w:type="dxa"/>
          </w:tcPr>
          <w:p w14:paraId="729307E9" w14:textId="77777777" w:rsidR="006349FE" w:rsidRPr="00CE7D64" w:rsidRDefault="006349FE" w:rsidP="00092F27">
            <w:pPr>
              <w:jc w:val="center"/>
              <w:rPr>
                <w:b/>
                <w:sz w:val="36"/>
              </w:rPr>
            </w:pPr>
            <w:r w:rsidRPr="00CE7D64">
              <w:rPr>
                <w:b/>
                <w:sz w:val="36"/>
              </w:rPr>
              <w:t>Nhóm Đánh Giá</w:t>
            </w:r>
          </w:p>
        </w:tc>
        <w:tc>
          <w:tcPr>
            <w:tcW w:w="1660" w:type="dxa"/>
          </w:tcPr>
          <w:p w14:paraId="0DA3728E" w14:textId="77777777" w:rsidR="006349FE" w:rsidRPr="00CE7D64" w:rsidRDefault="006349FE" w:rsidP="00092F27">
            <w:pPr>
              <w:jc w:val="center"/>
              <w:rPr>
                <w:b/>
                <w:sz w:val="36"/>
              </w:rPr>
            </w:pPr>
            <w:r w:rsidRPr="00CE7D64">
              <w:rPr>
                <w:b/>
                <w:sz w:val="36"/>
              </w:rPr>
              <w:t>Ký Tên</w:t>
            </w:r>
          </w:p>
        </w:tc>
      </w:tr>
      <w:tr w:rsidR="006349FE" w14:paraId="36A24657" w14:textId="77777777" w:rsidTr="00092F27">
        <w:trPr>
          <w:trHeight w:val="3323"/>
        </w:trPr>
        <w:tc>
          <w:tcPr>
            <w:tcW w:w="1659" w:type="dxa"/>
          </w:tcPr>
          <w:p w14:paraId="6EFCF5EF" w14:textId="77777777" w:rsidR="006349FE" w:rsidRPr="00CE7D64" w:rsidRDefault="00CE7D64">
            <w:pPr>
              <w:rPr>
                <w:sz w:val="24"/>
              </w:rPr>
            </w:pPr>
            <w:r w:rsidRPr="00CE7D64">
              <w:rPr>
                <w:sz w:val="24"/>
              </w:rPr>
              <w:t>1</w:t>
            </w:r>
          </w:p>
        </w:tc>
        <w:tc>
          <w:tcPr>
            <w:tcW w:w="1661" w:type="dxa"/>
          </w:tcPr>
          <w:p w14:paraId="7973B1CE" w14:textId="77777777" w:rsidR="006349FE" w:rsidRPr="00CE7D64" w:rsidRDefault="00CE7D64">
            <w:pPr>
              <w:rPr>
                <w:sz w:val="24"/>
              </w:rPr>
            </w:pPr>
            <w:r w:rsidRPr="00CE7D64">
              <w:rPr>
                <w:sz w:val="24"/>
              </w:rPr>
              <w:t>Văn Tấn Vũ</w:t>
            </w:r>
          </w:p>
        </w:tc>
        <w:tc>
          <w:tcPr>
            <w:tcW w:w="2818" w:type="dxa"/>
          </w:tcPr>
          <w:p w14:paraId="66791FE6" w14:textId="77777777" w:rsidR="006349FE" w:rsidRDefault="00CE7D64">
            <w:pPr>
              <w:rPr>
                <w:sz w:val="24"/>
              </w:rPr>
            </w:pPr>
            <w:r>
              <w:rPr>
                <w:sz w:val="24"/>
              </w:rPr>
              <w:t>-Nghiên cứu đề tài</w:t>
            </w:r>
          </w:p>
          <w:p w14:paraId="4FC9A254" w14:textId="77777777" w:rsidR="00BE0662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092F27">
              <w:rPr>
                <w:sz w:val="24"/>
              </w:rPr>
              <w:t>Viết SRS</w:t>
            </w:r>
          </w:p>
          <w:p w14:paraId="05656050" w14:textId="77777777" w:rsidR="00C61B2E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092F27">
              <w:rPr>
                <w:sz w:val="24"/>
              </w:rPr>
              <w:t>DangSachCNActivity</w:t>
            </w:r>
          </w:p>
          <w:p w14:paraId="1D2C90D7" w14:textId="77777777" w:rsidR="00C61B2E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092F27">
              <w:rPr>
                <w:sz w:val="24"/>
              </w:rPr>
              <w:t>InActyvity</w:t>
            </w:r>
          </w:p>
          <w:p w14:paraId="51BD4F49" w14:textId="77777777" w:rsidR="00C61B2E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092F27">
              <w:rPr>
                <w:sz w:val="24"/>
              </w:rPr>
              <w:t>SanPhamActivity</w:t>
            </w:r>
          </w:p>
          <w:p w14:paraId="669792C9" w14:textId="77777777" w:rsidR="00C61B2E" w:rsidRPr="00CE7D64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092F27">
              <w:rPr>
                <w:sz w:val="24"/>
              </w:rPr>
              <w:t>Liên kết project</w:t>
            </w:r>
          </w:p>
        </w:tc>
        <w:tc>
          <w:tcPr>
            <w:tcW w:w="1061" w:type="dxa"/>
          </w:tcPr>
          <w:p w14:paraId="5FE71F1B" w14:textId="77777777" w:rsidR="006349FE" w:rsidRPr="00CE7D64" w:rsidRDefault="00CE7D64">
            <w:pPr>
              <w:rPr>
                <w:sz w:val="24"/>
              </w:rPr>
            </w:pPr>
            <w:r w:rsidRPr="00CE7D64">
              <w:rPr>
                <w:sz w:val="24"/>
              </w:rPr>
              <w:t>60%</w:t>
            </w:r>
          </w:p>
        </w:tc>
        <w:tc>
          <w:tcPr>
            <w:tcW w:w="1157" w:type="dxa"/>
          </w:tcPr>
          <w:p w14:paraId="40A132D7" w14:textId="77777777" w:rsidR="006349FE" w:rsidRPr="00CE7D64" w:rsidRDefault="00CE7D64">
            <w:pPr>
              <w:rPr>
                <w:sz w:val="24"/>
              </w:rPr>
            </w:pPr>
            <w:r w:rsidRPr="00CE7D64">
              <w:rPr>
                <w:sz w:val="24"/>
              </w:rPr>
              <w:t>60%</w:t>
            </w:r>
          </w:p>
        </w:tc>
        <w:tc>
          <w:tcPr>
            <w:tcW w:w="1660" w:type="dxa"/>
          </w:tcPr>
          <w:p w14:paraId="03282864" w14:textId="77777777" w:rsidR="006349FE" w:rsidRPr="00CE7D64" w:rsidRDefault="006349FE">
            <w:pPr>
              <w:rPr>
                <w:sz w:val="24"/>
              </w:rPr>
            </w:pPr>
          </w:p>
        </w:tc>
      </w:tr>
      <w:tr w:rsidR="006349FE" w14:paraId="78462AB5" w14:textId="77777777" w:rsidTr="00092F27">
        <w:trPr>
          <w:trHeight w:val="3935"/>
        </w:trPr>
        <w:tc>
          <w:tcPr>
            <w:tcW w:w="1659" w:type="dxa"/>
          </w:tcPr>
          <w:p w14:paraId="0A71526D" w14:textId="77777777" w:rsidR="006349FE" w:rsidRPr="00CE7D64" w:rsidRDefault="00CE7D64">
            <w:pPr>
              <w:rPr>
                <w:sz w:val="24"/>
              </w:rPr>
            </w:pPr>
            <w:r w:rsidRPr="00CE7D64">
              <w:rPr>
                <w:sz w:val="24"/>
              </w:rPr>
              <w:t>2</w:t>
            </w:r>
          </w:p>
        </w:tc>
        <w:tc>
          <w:tcPr>
            <w:tcW w:w="1661" w:type="dxa"/>
          </w:tcPr>
          <w:p w14:paraId="3873C969" w14:textId="77777777" w:rsidR="006349FE" w:rsidRPr="00CE7D64" w:rsidRDefault="00CE7D64">
            <w:pPr>
              <w:rPr>
                <w:sz w:val="24"/>
              </w:rPr>
            </w:pPr>
            <w:r w:rsidRPr="00CE7D64">
              <w:rPr>
                <w:sz w:val="24"/>
              </w:rPr>
              <w:t>Nguyễn Huỳnh Hoàng Sang</w:t>
            </w:r>
          </w:p>
        </w:tc>
        <w:tc>
          <w:tcPr>
            <w:tcW w:w="2818" w:type="dxa"/>
          </w:tcPr>
          <w:p w14:paraId="4D028242" w14:textId="77777777" w:rsidR="006349FE" w:rsidRDefault="00CE7D64">
            <w:pPr>
              <w:rPr>
                <w:sz w:val="24"/>
              </w:rPr>
            </w:pPr>
            <w:r>
              <w:rPr>
                <w:sz w:val="24"/>
              </w:rPr>
              <w:t>-Nghiên cứu đề tài</w:t>
            </w:r>
          </w:p>
          <w:p w14:paraId="744BF1E5" w14:textId="77777777" w:rsidR="00C61B2E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092F27">
              <w:rPr>
                <w:sz w:val="24"/>
              </w:rPr>
              <w:t>Viết SRS</w:t>
            </w:r>
          </w:p>
          <w:p w14:paraId="208BC8D1" w14:textId="77777777" w:rsidR="00C61B2E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092F27">
              <w:rPr>
                <w:sz w:val="24"/>
              </w:rPr>
              <w:t>ChiTietCCActivity</w:t>
            </w:r>
          </w:p>
          <w:p w14:paraId="2DA3BFAF" w14:textId="77777777" w:rsidR="00C61B2E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092F27">
              <w:rPr>
                <w:sz w:val="24"/>
              </w:rPr>
              <w:t>ChamCongActivity</w:t>
            </w:r>
          </w:p>
          <w:p w14:paraId="7DFD7A88" w14:textId="77777777" w:rsidR="00BE0662" w:rsidRDefault="00BE0662">
            <w:pPr>
              <w:rPr>
                <w:sz w:val="24"/>
              </w:rPr>
            </w:pPr>
            <w:r>
              <w:rPr>
                <w:sz w:val="24"/>
              </w:rPr>
              <w:t>-Làm Mockup</w:t>
            </w:r>
          </w:p>
          <w:p w14:paraId="0052AB12" w14:textId="77777777" w:rsidR="00BE0662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BE0662">
              <w:rPr>
                <w:sz w:val="24"/>
              </w:rPr>
              <w:t>Viết Báo Cáo MocKup</w:t>
            </w:r>
          </w:p>
          <w:p w14:paraId="7E798829" w14:textId="77777777" w:rsidR="00C61B2E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BE0662">
              <w:rPr>
                <w:sz w:val="24"/>
              </w:rPr>
              <w:t>Viết Báo Cáo Cuối Kỳ</w:t>
            </w:r>
          </w:p>
          <w:p w14:paraId="176976B3" w14:textId="77777777" w:rsidR="00C61B2E" w:rsidRPr="00CE7D64" w:rsidRDefault="00C61B2E">
            <w:pPr>
              <w:rPr>
                <w:sz w:val="24"/>
              </w:rPr>
            </w:pPr>
            <w:r>
              <w:rPr>
                <w:sz w:val="24"/>
              </w:rPr>
              <w:t>-</w:t>
            </w:r>
            <w:r w:rsidR="00BE0662">
              <w:rPr>
                <w:sz w:val="24"/>
              </w:rPr>
              <w:t xml:space="preserve">Làm PowerPoint </w:t>
            </w:r>
          </w:p>
        </w:tc>
        <w:tc>
          <w:tcPr>
            <w:tcW w:w="1061" w:type="dxa"/>
          </w:tcPr>
          <w:p w14:paraId="43FB5ECF" w14:textId="77777777" w:rsidR="006349FE" w:rsidRPr="00CE7D64" w:rsidRDefault="00CE7D64">
            <w:pPr>
              <w:rPr>
                <w:sz w:val="24"/>
              </w:rPr>
            </w:pPr>
            <w:r w:rsidRPr="00CE7D64">
              <w:rPr>
                <w:sz w:val="24"/>
              </w:rPr>
              <w:t>40%</w:t>
            </w:r>
          </w:p>
        </w:tc>
        <w:tc>
          <w:tcPr>
            <w:tcW w:w="1157" w:type="dxa"/>
          </w:tcPr>
          <w:p w14:paraId="1D71045E" w14:textId="77777777" w:rsidR="006349FE" w:rsidRPr="00CE7D64" w:rsidRDefault="00CE7D64">
            <w:pPr>
              <w:rPr>
                <w:sz w:val="24"/>
              </w:rPr>
            </w:pPr>
            <w:r w:rsidRPr="00CE7D64">
              <w:rPr>
                <w:sz w:val="24"/>
              </w:rPr>
              <w:t>40%</w:t>
            </w:r>
          </w:p>
        </w:tc>
        <w:tc>
          <w:tcPr>
            <w:tcW w:w="1660" w:type="dxa"/>
          </w:tcPr>
          <w:p w14:paraId="13C14379" w14:textId="77777777" w:rsidR="006349FE" w:rsidRPr="00CE7D64" w:rsidRDefault="006349FE">
            <w:pPr>
              <w:rPr>
                <w:sz w:val="24"/>
              </w:rPr>
            </w:pPr>
          </w:p>
        </w:tc>
      </w:tr>
    </w:tbl>
    <w:p w14:paraId="36E152F9" w14:textId="77777777" w:rsidR="00D72029" w:rsidRDefault="00D72029">
      <w:pPr>
        <w:sectPr w:rsidR="00D72029">
          <w:pgSz w:w="12240" w:h="15840"/>
          <w:pgMar w:top="980" w:right="1220" w:bottom="280" w:left="1220" w:header="764" w:footer="943" w:gutter="0"/>
          <w:cols w:space="720"/>
        </w:sectPr>
      </w:pPr>
    </w:p>
    <w:sdt>
      <w:sdtPr>
        <w:rPr>
          <w:bCs w:val="0"/>
          <w:color w:val="auto"/>
          <w:sz w:val="20"/>
          <w:szCs w:val="20"/>
        </w:rPr>
        <w:id w:val="48705600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092A00FC" w14:textId="24011D38" w:rsidR="00371F06" w:rsidRDefault="00371F06">
          <w:pPr>
            <w:pStyle w:val="TOCHeading"/>
          </w:pPr>
          <w:r>
            <w:t>Mục Lục</w:t>
          </w:r>
        </w:p>
        <w:p w14:paraId="2BD2ACF8" w14:textId="796CBC26" w:rsidR="00D87123" w:rsidRDefault="00371F06">
          <w:pPr>
            <w:pStyle w:val="TOC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94347" w:history="1">
            <w:r w:rsidR="00D87123" w:rsidRPr="00F874E9">
              <w:rPr>
                <w:rStyle w:val="Hyperlink"/>
                <w:noProof/>
              </w:rPr>
              <w:t>CHƯƠNG 1. MỞ ĐẦU</w:t>
            </w:r>
            <w:r w:rsidR="00D87123">
              <w:rPr>
                <w:noProof/>
                <w:webHidden/>
              </w:rPr>
              <w:tab/>
            </w:r>
            <w:r w:rsidR="00D87123">
              <w:rPr>
                <w:noProof/>
                <w:webHidden/>
              </w:rPr>
              <w:fldChar w:fldCharType="begin"/>
            </w:r>
            <w:r w:rsidR="00D87123">
              <w:rPr>
                <w:noProof/>
                <w:webHidden/>
              </w:rPr>
              <w:instrText xml:space="preserve"> PAGEREF _Toc47594347 \h </w:instrText>
            </w:r>
            <w:r w:rsidR="00D87123">
              <w:rPr>
                <w:noProof/>
                <w:webHidden/>
              </w:rPr>
            </w:r>
            <w:r w:rsidR="00D87123">
              <w:rPr>
                <w:noProof/>
                <w:webHidden/>
              </w:rPr>
              <w:fldChar w:fldCharType="separate"/>
            </w:r>
            <w:r w:rsidR="00D87123">
              <w:rPr>
                <w:noProof/>
                <w:webHidden/>
              </w:rPr>
              <w:t>4</w:t>
            </w:r>
            <w:r w:rsidR="00D87123">
              <w:rPr>
                <w:noProof/>
                <w:webHidden/>
              </w:rPr>
              <w:fldChar w:fldCharType="end"/>
            </w:r>
          </w:hyperlink>
        </w:p>
        <w:p w14:paraId="4C4272F8" w14:textId="2F1B15D2" w:rsidR="00D87123" w:rsidRDefault="00D87123">
          <w:pPr>
            <w:pStyle w:val="TOC2"/>
            <w:tabs>
              <w:tab w:val="left" w:pos="880"/>
              <w:tab w:val="right" w:leader="dot" w:pos="9550"/>
            </w:tabs>
            <w:rPr>
              <w:rFonts w:cstheme="minorBidi"/>
              <w:noProof/>
            </w:rPr>
          </w:pPr>
          <w:hyperlink w:anchor="_Toc47594348" w:history="1">
            <w:r w:rsidRPr="00F874E9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F874E9">
              <w:rPr>
                <w:rStyle w:val="Hyperlink"/>
                <w:noProof/>
              </w:rPr>
              <w:t>Giới thiệu môn học và nhóm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17BDF" w14:textId="60D93290" w:rsidR="00D87123" w:rsidRDefault="00D87123">
          <w:pPr>
            <w:pStyle w:val="TOC2"/>
            <w:tabs>
              <w:tab w:val="left" w:pos="880"/>
              <w:tab w:val="right" w:leader="dot" w:pos="9550"/>
            </w:tabs>
            <w:rPr>
              <w:rFonts w:cstheme="minorBidi"/>
              <w:noProof/>
            </w:rPr>
          </w:pPr>
          <w:hyperlink w:anchor="_Toc47594349" w:history="1">
            <w:r w:rsidRPr="00F874E9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F874E9">
              <w:rPr>
                <w:rStyle w:val="Hyperlink"/>
                <w:noProof/>
              </w:rPr>
              <w:t>Mô</w:t>
            </w:r>
            <w:r w:rsidRPr="00F874E9">
              <w:rPr>
                <w:rStyle w:val="Hyperlink"/>
                <w:noProof/>
                <w:spacing w:val="-4"/>
              </w:rPr>
              <w:t xml:space="preserve"> </w:t>
            </w:r>
            <w:r w:rsidRPr="00F874E9">
              <w:rPr>
                <w:rStyle w:val="Hyperlink"/>
                <w:noProof/>
              </w:rPr>
              <w:t>tả</w:t>
            </w:r>
            <w:r w:rsidRPr="00F874E9">
              <w:rPr>
                <w:rStyle w:val="Hyperlink"/>
                <w:noProof/>
                <w:spacing w:val="-1"/>
              </w:rPr>
              <w:t xml:space="preserve"> </w:t>
            </w:r>
            <w:r w:rsidRPr="00F874E9">
              <w:rPr>
                <w:rStyle w:val="Hyperlink"/>
                <w:noProof/>
                <w:spacing w:val="1"/>
              </w:rPr>
              <w:t>ứ</w:t>
            </w:r>
            <w:r w:rsidRPr="00F874E9">
              <w:rPr>
                <w:rStyle w:val="Hyperlink"/>
                <w:noProof/>
              </w:rPr>
              <w:t>ng</w:t>
            </w:r>
            <w:r w:rsidRPr="00F874E9">
              <w:rPr>
                <w:rStyle w:val="Hyperlink"/>
                <w:noProof/>
                <w:spacing w:val="-4"/>
              </w:rPr>
              <w:t xml:space="preserve"> </w:t>
            </w:r>
            <w:r w:rsidRPr="00F874E9">
              <w:rPr>
                <w:rStyle w:val="Hyperlink"/>
                <w:noProof/>
                <w:spacing w:val="1"/>
              </w:rPr>
              <w:t>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E370" w14:textId="1D78E2C0" w:rsidR="00D87123" w:rsidRDefault="00D87123">
          <w:pPr>
            <w:pStyle w:val="TOC2"/>
            <w:tabs>
              <w:tab w:val="left" w:pos="880"/>
              <w:tab w:val="right" w:leader="dot" w:pos="9550"/>
            </w:tabs>
            <w:rPr>
              <w:rFonts w:cstheme="minorBidi"/>
              <w:noProof/>
            </w:rPr>
          </w:pPr>
          <w:hyperlink w:anchor="_Toc47594350" w:history="1">
            <w:r w:rsidRPr="00F874E9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F874E9">
              <w:rPr>
                <w:rStyle w:val="Hyperlink"/>
                <w:noProof/>
                <w:spacing w:val="1"/>
              </w:rPr>
              <w:t>Ứ</w:t>
            </w:r>
            <w:r w:rsidRPr="00F874E9">
              <w:rPr>
                <w:rStyle w:val="Hyperlink"/>
                <w:noProof/>
              </w:rPr>
              <w:t>ng</w:t>
            </w:r>
            <w:r w:rsidRPr="00F874E9">
              <w:rPr>
                <w:rStyle w:val="Hyperlink"/>
                <w:noProof/>
                <w:spacing w:val="-8"/>
              </w:rPr>
              <w:t xml:space="preserve"> </w:t>
            </w:r>
            <w:r w:rsidRPr="00F874E9">
              <w:rPr>
                <w:rStyle w:val="Hyperlink"/>
                <w:noProof/>
                <w:spacing w:val="1"/>
              </w:rPr>
              <w:t>dụ</w:t>
            </w:r>
            <w:r w:rsidRPr="00F874E9">
              <w:rPr>
                <w:rStyle w:val="Hyperlink"/>
                <w:noProof/>
              </w:rPr>
              <w:t>ng</w:t>
            </w:r>
            <w:r w:rsidRPr="00F874E9">
              <w:rPr>
                <w:rStyle w:val="Hyperlink"/>
                <w:noProof/>
                <w:spacing w:val="-7"/>
              </w:rPr>
              <w:t xml:space="preserve"> </w:t>
            </w:r>
            <w:r w:rsidRPr="00F874E9">
              <w:rPr>
                <w:rStyle w:val="Hyperlink"/>
                <w:noProof/>
              </w:rPr>
              <w:t>tr</w:t>
            </w:r>
            <w:r w:rsidRPr="00F874E9">
              <w:rPr>
                <w:rStyle w:val="Hyperlink"/>
                <w:noProof/>
                <w:spacing w:val="1"/>
              </w:rPr>
              <w:t>o</w:t>
            </w:r>
            <w:r w:rsidRPr="00F874E9">
              <w:rPr>
                <w:rStyle w:val="Hyperlink"/>
                <w:noProof/>
              </w:rPr>
              <w:t>ng</w:t>
            </w:r>
            <w:r w:rsidRPr="00F874E9">
              <w:rPr>
                <w:rStyle w:val="Hyperlink"/>
                <w:noProof/>
                <w:spacing w:val="-5"/>
              </w:rPr>
              <w:t xml:space="preserve"> </w:t>
            </w:r>
            <w:r w:rsidRPr="00F874E9">
              <w:rPr>
                <w:rStyle w:val="Hyperlink"/>
                <w:noProof/>
                <w:spacing w:val="-1"/>
              </w:rPr>
              <w:t>c</w:t>
            </w:r>
            <w:r w:rsidRPr="00F874E9">
              <w:rPr>
                <w:rStyle w:val="Hyperlink"/>
                <w:noProof/>
                <w:spacing w:val="1"/>
              </w:rPr>
              <w:t>u</w:t>
            </w:r>
            <w:r w:rsidRPr="00F874E9">
              <w:rPr>
                <w:rStyle w:val="Hyperlink"/>
                <w:noProof/>
                <w:spacing w:val="-1"/>
              </w:rPr>
              <w:t>ộ</w:t>
            </w:r>
            <w:r w:rsidRPr="00F874E9">
              <w:rPr>
                <w:rStyle w:val="Hyperlink"/>
                <w:noProof/>
              </w:rPr>
              <w:t>c</w:t>
            </w:r>
            <w:r w:rsidRPr="00F874E9">
              <w:rPr>
                <w:rStyle w:val="Hyperlink"/>
                <w:noProof/>
                <w:spacing w:val="-4"/>
              </w:rPr>
              <w:t xml:space="preserve"> </w:t>
            </w:r>
            <w:r w:rsidRPr="00F874E9">
              <w:rPr>
                <w:rStyle w:val="Hyperlink"/>
                <w:noProof/>
              </w:rPr>
              <w:t>s</w:t>
            </w:r>
            <w:r w:rsidRPr="00F874E9">
              <w:rPr>
                <w:rStyle w:val="Hyperlink"/>
                <w:noProof/>
                <w:spacing w:val="1"/>
              </w:rPr>
              <w:t>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74031" w14:textId="48A61C58" w:rsidR="00D87123" w:rsidRDefault="00D87123">
          <w:pPr>
            <w:pStyle w:val="TOC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94351" w:history="1">
            <w:r w:rsidRPr="00F874E9">
              <w:rPr>
                <w:rStyle w:val="Hyperlink"/>
                <w:noProof/>
              </w:rPr>
              <w:t>CHƯƠNG 2  PHÂN TÍCH CẤU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65EFD" w14:textId="55AA9625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52" w:history="1">
            <w:r w:rsidRPr="00F874E9">
              <w:rPr>
                <w:rStyle w:val="Hyperlink"/>
                <w:noProof/>
              </w:rPr>
              <w:t>2.1Phân tích thiết</w:t>
            </w:r>
            <w:r w:rsidRPr="00F874E9">
              <w:rPr>
                <w:rStyle w:val="Hyperlink"/>
                <w:noProof/>
              </w:rPr>
              <w:t xml:space="preserve"> </w:t>
            </w:r>
            <w:r w:rsidRPr="00F874E9">
              <w:rPr>
                <w:rStyle w:val="Hyperlink"/>
                <w:noProof/>
              </w:rPr>
              <w:t>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B275" w14:textId="4A52B8CD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53" w:history="1">
            <w:r w:rsidRPr="00F874E9">
              <w:rPr>
                <w:rStyle w:val="Hyperlink"/>
                <w:noProof/>
              </w:rPr>
              <w:t>2.2Thi</w:t>
            </w:r>
            <w:r w:rsidRPr="00F874E9">
              <w:rPr>
                <w:rStyle w:val="Hyperlink"/>
                <w:noProof/>
                <w:spacing w:val="-1"/>
              </w:rPr>
              <w:t>ế</w:t>
            </w:r>
            <w:r w:rsidRPr="00F874E9">
              <w:rPr>
                <w:rStyle w:val="Hyperlink"/>
                <w:noProof/>
              </w:rPr>
              <w:t>t</w:t>
            </w:r>
            <w:r w:rsidRPr="00F874E9">
              <w:rPr>
                <w:rStyle w:val="Hyperlink"/>
                <w:noProof/>
                <w:spacing w:val="-4"/>
              </w:rPr>
              <w:t xml:space="preserve"> </w:t>
            </w:r>
            <w:r w:rsidRPr="00F874E9">
              <w:rPr>
                <w:rStyle w:val="Hyperlink"/>
                <w:noProof/>
                <w:spacing w:val="1"/>
              </w:rPr>
              <w:t>k</w:t>
            </w:r>
            <w:r w:rsidRPr="00F874E9">
              <w:rPr>
                <w:rStyle w:val="Hyperlink"/>
                <w:noProof/>
              </w:rPr>
              <w:t xml:space="preserve">ế </w:t>
            </w:r>
            <w:r w:rsidRPr="00F874E9">
              <w:rPr>
                <w:rStyle w:val="Hyperlink"/>
                <w:noProof/>
                <w:spacing w:val="1"/>
              </w:rPr>
              <w:t>h</w:t>
            </w:r>
            <w:r w:rsidRPr="00F874E9">
              <w:rPr>
                <w:rStyle w:val="Hyperlink"/>
                <w:noProof/>
              </w:rPr>
              <w:t>ệ</w:t>
            </w:r>
            <w:r w:rsidRPr="00F874E9">
              <w:rPr>
                <w:rStyle w:val="Hyperlink"/>
                <w:noProof/>
                <w:spacing w:val="-3"/>
              </w:rPr>
              <w:t xml:space="preserve"> </w:t>
            </w:r>
            <w:r w:rsidRPr="00F874E9">
              <w:rPr>
                <w:rStyle w:val="Hyperlink"/>
                <w:noProof/>
              </w:rPr>
              <w:t>t</w:t>
            </w:r>
            <w:r w:rsidRPr="00F874E9">
              <w:rPr>
                <w:rStyle w:val="Hyperlink"/>
                <w:noProof/>
                <w:spacing w:val="1"/>
              </w:rPr>
              <w:t>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DBDD" w14:textId="44977362" w:rsidR="00D87123" w:rsidRDefault="00D87123">
          <w:pPr>
            <w:pStyle w:val="TOC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94354" w:history="1">
            <w:r w:rsidRPr="00F874E9">
              <w:rPr>
                <w:rStyle w:val="Hyperlink"/>
                <w:noProof/>
              </w:rPr>
              <w:t>CHƯƠNG 3.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79152" w14:textId="3E6D0F25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55" w:history="1">
            <w:r w:rsidRPr="00F874E9">
              <w:rPr>
                <w:rStyle w:val="Hyperlink"/>
                <w:noProof/>
              </w:rPr>
              <w:t>3.1Màn hình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ADB5" w14:textId="267AFAD4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56" w:history="1">
            <w:r w:rsidRPr="00F874E9">
              <w:rPr>
                <w:rStyle w:val="Hyperlink"/>
                <w:noProof/>
              </w:rPr>
              <w:t>3.2Màn hình Quản Lý Công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FE6D" w14:textId="6BB9917E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57" w:history="1">
            <w:r w:rsidRPr="00F874E9">
              <w:rPr>
                <w:rStyle w:val="Hyperlink"/>
                <w:noProof/>
              </w:rPr>
              <w:t>3.3Màn hình Chấm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F773C" w14:textId="2D4612B8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58" w:history="1">
            <w:r w:rsidRPr="00F874E9">
              <w:rPr>
                <w:rStyle w:val="Hyperlink"/>
                <w:noProof/>
              </w:rPr>
              <w:t>3.4M</w:t>
            </w:r>
            <w:r w:rsidRPr="00F874E9">
              <w:rPr>
                <w:rStyle w:val="Hyperlink"/>
                <w:noProof/>
                <w:spacing w:val="1"/>
              </w:rPr>
              <w:t>à</w:t>
            </w:r>
            <w:r w:rsidRPr="00F874E9">
              <w:rPr>
                <w:rStyle w:val="Hyperlink"/>
                <w:noProof/>
              </w:rPr>
              <w:t>n</w:t>
            </w:r>
            <w:r w:rsidRPr="00F874E9">
              <w:rPr>
                <w:rStyle w:val="Hyperlink"/>
                <w:noProof/>
                <w:spacing w:val="-9"/>
              </w:rPr>
              <w:t xml:space="preserve"> </w:t>
            </w:r>
            <w:r w:rsidRPr="00F874E9">
              <w:rPr>
                <w:rStyle w:val="Hyperlink"/>
                <w:noProof/>
              </w:rPr>
              <w:t>h</w:t>
            </w:r>
            <w:r w:rsidRPr="00F874E9">
              <w:rPr>
                <w:rStyle w:val="Hyperlink"/>
                <w:noProof/>
                <w:spacing w:val="1"/>
              </w:rPr>
              <w:t>ì</w:t>
            </w:r>
            <w:r w:rsidRPr="00F874E9">
              <w:rPr>
                <w:rStyle w:val="Hyperlink"/>
                <w:noProof/>
              </w:rPr>
              <w:t>nh Chi Tiết Chấm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E1842" w14:textId="7AA2E6FB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59" w:history="1">
            <w:r w:rsidRPr="00F874E9">
              <w:rPr>
                <w:rStyle w:val="Hyperlink"/>
                <w:noProof/>
              </w:rPr>
              <w:t>3.5M</w:t>
            </w:r>
            <w:r w:rsidRPr="00F874E9">
              <w:rPr>
                <w:rStyle w:val="Hyperlink"/>
                <w:noProof/>
                <w:spacing w:val="1"/>
              </w:rPr>
              <w:t>à</w:t>
            </w:r>
            <w:r w:rsidRPr="00F874E9">
              <w:rPr>
                <w:rStyle w:val="Hyperlink"/>
                <w:noProof/>
              </w:rPr>
              <w:t>n</w:t>
            </w:r>
            <w:r w:rsidRPr="00F874E9">
              <w:rPr>
                <w:rStyle w:val="Hyperlink"/>
                <w:noProof/>
                <w:spacing w:val="-9"/>
              </w:rPr>
              <w:t xml:space="preserve"> </w:t>
            </w:r>
            <w:r w:rsidRPr="00F874E9">
              <w:rPr>
                <w:rStyle w:val="Hyperlink"/>
                <w:noProof/>
              </w:rPr>
              <w:t>h</w:t>
            </w:r>
            <w:r w:rsidRPr="00F874E9">
              <w:rPr>
                <w:rStyle w:val="Hyperlink"/>
                <w:noProof/>
                <w:spacing w:val="1"/>
              </w:rPr>
              <w:t>ì</w:t>
            </w:r>
            <w:r w:rsidRPr="00F874E9">
              <w:rPr>
                <w:rStyle w:val="Hyperlink"/>
                <w:noProof/>
              </w:rPr>
              <w:t>nh</w:t>
            </w:r>
            <w:r w:rsidRPr="00F874E9">
              <w:rPr>
                <w:rStyle w:val="Hyperlink"/>
                <w:noProof/>
                <w:spacing w:val="-5"/>
              </w:rPr>
              <w:t xml:space="preserve"> </w:t>
            </w:r>
            <w:r w:rsidRPr="00F874E9">
              <w:rPr>
                <w:rStyle w:val="Hyperlink"/>
                <w:noProof/>
              </w:rPr>
              <w:t>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5F30" w14:textId="2F6ABBE6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60" w:history="1">
            <w:r w:rsidRPr="00F874E9">
              <w:rPr>
                <w:rStyle w:val="Hyperlink"/>
                <w:noProof/>
              </w:rPr>
              <w:t xml:space="preserve">3.6  </w:t>
            </w:r>
            <w:r w:rsidRPr="00F874E9">
              <w:rPr>
                <w:rStyle w:val="Hyperlink"/>
                <w:iCs/>
                <w:noProof/>
              </w:rPr>
              <w:t>Phiếu Thanh Toán Tiền Lương: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18BA7" w14:textId="38A8008F" w:rsidR="00D87123" w:rsidRDefault="00D87123">
          <w:pPr>
            <w:pStyle w:val="TOC1"/>
            <w:tabs>
              <w:tab w:val="right" w:leader="dot" w:pos="95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594361" w:history="1">
            <w:r w:rsidRPr="00F874E9">
              <w:rPr>
                <w:rStyle w:val="Hyperlink"/>
                <w:noProof/>
              </w:rPr>
              <w:t>CHƯƠNG 4.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6FFE" w14:textId="577C3FD4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62" w:history="1">
            <w:r w:rsidRPr="00F874E9">
              <w:rPr>
                <w:rStyle w:val="Hyperlink"/>
                <w:noProof/>
              </w:rPr>
              <w:t>4.1Kết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3372" w14:textId="460AA853" w:rsidR="00D87123" w:rsidRDefault="00D87123">
          <w:pPr>
            <w:pStyle w:val="TOC2"/>
            <w:tabs>
              <w:tab w:val="right" w:leader="dot" w:pos="9550"/>
            </w:tabs>
            <w:rPr>
              <w:rFonts w:cstheme="minorBidi"/>
              <w:noProof/>
            </w:rPr>
          </w:pPr>
          <w:hyperlink w:anchor="_Toc47594363" w:history="1">
            <w:r w:rsidRPr="00F874E9">
              <w:rPr>
                <w:rStyle w:val="Hyperlink"/>
                <w:noProof/>
              </w:rPr>
              <w:t>4.2K</w:t>
            </w:r>
            <w:r w:rsidRPr="00F874E9">
              <w:rPr>
                <w:rStyle w:val="Hyperlink"/>
                <w:noProof/>
                <w:spacing w:val="-1"/>
              </w:rPr>
              <w:t>ế</w:t>
            </w:r>
            <w:r w:rsidRPr="00F874E9">
              <w:rPr>
                <w:rStyle w:val="Hyperlink"/>
                <w:noProof/>
              </w:rPr>
              <w:t>t l</w:t>
            </w:r>
            <w:r w:rsidRPr="00F874E9">
              <w:rPr>
                <w:rStyle w:val="Hyperlink"/>
                <w:noProof/>
                <w:spacing w:val="2"/>
              </w:rPr>
              <w:t>u</w:t>
            </w:r>
            <w:r w:rsidRPr="00F874E9">
              <w:rPr>
                <w:rStyle w:val="Hyperlink"/>
                <w:noProof/>
                <w:spacing w:val="1"/>
              </w:rPr>
              <w:t>ậ</w:t>
            </w:r>
            <w:r w:rsidRPr="00F874E9">
              <w:rPr>
                <w:rStyle w:val="Hyperlink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6B69" w14:textId="235283E4" w:rsidR="00371F06" w:rsidRDefault="00371F06">
          <w:r>
            <w:rPr>
              <w:b/>
              <w:bCs/>
              <w:noProof/>
            </w:rPr>
            <w:fldChar w:fldCharType="end"/>
          </w:r>
        </w:p>
      </w:sdtContent>
    </w:sdt>
    <w:p w14:paraId="56288890" w14:textId="215C95B7" w:rsidR="00187F47" w:rsidRDefault="00187F47" w:rsidP="00C0309B">
      <w:pPr>
        <w:rPr>
          <w:rFonts w:ascii="Calibri" w:eastAsia="Calibri" w:hAnsi="Calibri" w:cs="Calibri"/>
          <w:sz w:val="22"/>
          <w:szCs w:val="22"/>
        </w:rPr>
        <w:sectPr w:rsidR="00187F47">
          <w:pgSz w:w="12240" w:h="15840"/>
          <w:pgMar w:top="980" w:right="1340" w:bottom="280" w:left="1340" w:header="764" w:footer="943" w:gutter="0"/>
          <w:cols w:space="720"/>
        </w:sectPr>
      </w:pPr>
    </w:p>
    <w:p w14:paraId="6C0BD540" w14:textId="77777777" w:rsidR="00D72029" w:rsidRDefault="00D72029">
      <w:pPr>
        <w:spacing w:line="200" w:lineRule="exact"/>
      </w:pPr>
    </w:p>
    <w:p w14:paraId="1D00E965" w14:textId="77777777" w:rsidR="00D72029" w:rsidRDefault="00D72029">
      <w:pPr>
        <w:spacing w:line="200" w:lineRule="exact"/>
      </w:pPr>
    </w:p>
    <w:p w14:paraId="470685F5" w14:textId="77777777" w:rsidR="00D72029" w:rsidRDefault="00D72029">
      <w:pPr>
        <w:spacing w:line="200" w:lineRule="exact"/>
      </w:pPr>
    </w:p>
    <w:p w14:paraId="604DDFAB" w14:textId="77777777" w:rsidR="00D72029" w:rsidRDefault="00D72029">
      <w:pPr>
        <w:spacing w:before="17" w:line="200" w:lineRule="exact"/>
      </w:pPr>
    </w:p>
    <w:p w14:paraId="268A90E5" w14:textId="77777777" w:rsidR="00D72029" w:rsidRPr="00C0309B" w:rsidRDefault="00AA12B7" w:rsidP="00C0309B">
      <w:pPr>
        <w:pStyle w:val="Heading1"/>
      </w:pPr>
      <w:bookmarkStart w:id="0" w:name="_Toc47594347"/>
      <w:r w:rsidRPr="00C0309B">
        <w:rPr>
          <w:rStyle w:val="Heading1Char"/>
          <w:b/>
        </w:rPr>
        <w:t>CHƯ</w:t>
      </w:r>
      <w:r w:rsidR="006349FE" w:rsidRPr="00C0309B">
        <w:rPr>
          <w:rStyle w:val="Heading1Char"/>
          <w:b/>
        </w:rPr>
        <w:t>ƠNG 1.</w:t>
      </w:r>
      <w:r w:rsidR="006349FE" w:rsidRPr="00C0309B">
        <w:t xml:space="preserve"> </w:t>
      </w:r>
      <w:r w:rsidR="006349FE" w:rsidRPr="00C0309B">
        <w:rPr>
          <w:rStyle w:val="Heading1Char"/>
          <w:b/>
        </w:rPr>
        <w:t>MỞ ĐẦU</w:t>
      </w:r>
      <w:bookmarkEnd w:id="0"/>
    </w:p>
    <w:p w14:paraId="2CE558A4" w14:textId="77777777" w:rsidR="00D72029" w:rsidRDefault="00D72029">
      <w:pPr>
        <w:spacing w:before="4" w:line="140" w:lineRule="exact"/>
        <w:rPr>
          <w:sz w:val="15"/>
          <w:szCs w:val="15"/>
        </w:rPr>
      </w:pPr>
    </w:p>
    <w:p w14:paraId="75864EF0" w14:textId="77777777" w:rsidR="00D72029" w:rsidRDefault="00D72029">
      <w:pPr>
        <w:spacing w:line="200" w:lineRule="exact"/>
      </w:pPr>
    </w:p>
    <w:p w14:paraId="3C8F3257" w14:textId="77777777" w:rsidR="00D72029" w:rsidRDefault="00D72029">
      <w:pPr>
        <w:spacing w:line="200" w:lineRule="exact"/>
      </w:pPr>
    </w:p>
    <w:p w14:paraId="5C8B15D6" w14:textId="40A721FC" w:rsidR="00D72029" w:rsidRPr="00C0309B" w:rsidRDefault="006349FE" w:rsidP="00C0309B">
      <w:pPr>
        <w:pStyle w:val="Heading2"/>
      </w:pPr>
      <w:bookmarkStart w:id="1" w:name="_Toc47594348"/>
      <w:r w:rsidRPr="00C0309B">
        <w:t>Giới thiệu môn học và nhóm thực hiện</w:t>
      </w:r>
      <w:bookmarkEnd w:id="1"/>
    </w:p>
    <w:p w14:paraId="5ED1919A" w14:textId="77777777" w:rsidR="00D72029" w:rsidRDefault="00D72029">
      <w:pPr>
        <w:spacing w:before="6" w:line="240" w:lineRule="exact"/>
        <w:rPr>
          <w:sz w:val="24"/>
          <w:szCs w:val="24"/>
        </w:rPr>
      </w:pPr>
    </w:p>
    <w:p w14:paraId="28CB9923" w14:textId="77777777" w:rsidR="00D72029" w:rsidRDefault="006349FE">
      <w:pPr>
        <w:spacing w:line="276" w:lineRule="auto"/>
        <w:ind w:left="460" w:right="199" w:firstLine="360"/>
        <w:rPr>
          <w:sz w:val="24"/>
          <w:szCs w:val="24"/>
        </w:rPr>
      </w:pPr>
      <w:r>
        <w:rPr>
          <w:sz w:val="24"/>
          <w:szCs w:val="24"/>
        </w:rPr>
        <w:t>Môn di độ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g 2 là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ôn 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 xml:space="preserve">âng cao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di động 1. Môn 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ọc n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y giúp sinh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viên ph</w:t>
      </w:r>
      <w:r>
        <w:rPr>
          <w:spacing w:val="1"/>
          <w:sz w:val="24"/>
          <w:szCs w:val="24"/>
        </w:rPr>
        <w:t>á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triển kỹ năng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lập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h,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ự tiềm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kiế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, cập nhật 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ến thức mới 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úp áp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ụng cho các dự án t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ực tế.</w:t>
      </w:r>
    </w:p>
    <w:p w14:paraId="25BEA58A" w14:textId="77777777" w:rsidR="00D72029" w:rsidRDefault="00D72029">
      <w:pPr>
        <w:spacing w:before="1" w:line="200" w:lineRule="exact"/>
      </w:pPr>
    </w:p>
    <w:p w14:paraId="1DE16019" w14:textId="77777777" w:rsidR="00D72029" w:rsidRDefault="006349FE">
      <w:pPr>
        <w:ind w:left="820"/>
        <w:rPr>
          <w:sz w:val="24"/>
          <w:szCs w:val="24"/>
        </w:rPr>
      </w:pPr>
      <w:r>
        <w:rPr>
          <w:sz w:val="24"/>
          <w:szCs w:val="24"/>
        </w:rPr>
        <w:t>Kiến thức mới: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I, JS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N, splash 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re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n, na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igation drawer,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ì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ểu và sử dụng thư</w:t>
      </w:r>
    </w:p>
    <w:p w14:paraId="6A306510" w14:textId="77777777" w:rsidR="00D72029" w:rsidRDefault="006349FE">
      <w:pPr>
        <w:spacing w:before="41"/>
        <w:ind w:left="422" w:right="6184"/>
        <w:jc w:val="center"/>
        <w:rPr>
          <w:sz w:val="24"/>
          <w:szCs w:val="24"/>
        </w:rPr>
      </w:pP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ệ</w:t>
      </w:r>
      <w:r>
        <w:rPr>
          <w:sz w:val="24"/>
          <w:szCs w:val="24"/>
        </w:rPr>
        <w:t>n Volley,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thư 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ện Picasso.</w:t>
      </w:r>
    </w:p>
    <w:p w14:paraId="5DA209AD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2C5A1D26" w14:textId="77777777" w:rsidR="00D72029" w:rsidRDefault="006349FE">
      <w:pPr>
        <w:ind w:left="820"/>
        <w:rPr>
          <w:sz w:val="24"/>
          <w:szCs w:val="24"/>
        </w:rPr>
      </w:pPr>
      <w:r>
        <w:rPr>
          <w:sz w:val="24"/>
          <w:szCs w:val="24"/>
        </w:rPr>
        <w:t>Thành viên thực 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ện:</w:t>
      </w:r>
    </w:p>
    <w:p w14:paraId="181CF27B" w14:textId="77777777" w:rsidR="00D72029" w:rsidRDefault="00D72029">
      <w:pPr>
        <w:spacing w:before="2" w:line="240" w:lineRule="exact"/>
        <w:rPr>
          <w:sz w:val="24"/>
          <w:szCs w:val="24"/>
        </w:rPr>
      </w:pPr>
    </w:p>
    <w:p w14:paraId="298F0A96" w14:textId="77777777" w:rsidR="00D72029" w:rsidRDefault="006349FE">
      <w:pPr>
        <w:ind w:left="15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A12B7">
        <w:rPr>
          <w:sz w:val="24"/>
          <w:szCs w:val="24"/>
        </w:rPr>
        <w:t xml:space="preserve">    Văn Tấn Vũ</w:t>
      </w:r>
      <w:r w:rsidR="00184A20">
        <w:rPr>
          <w:sz w:val="24"/>
          <w:szCs w:val="24"/>
        </w:rPr>
        <w:t xml:space="preserve"> </w:t>
      </w:r>
      <w:r>
        <w:rPr>
          <w:sz w:val="24"/>
          <w:szCs w:val="24"/>
        </w:rPr>
        <w:t>(Leader)</w:t>
      </w:r>
    </w:p>
    <w:p w14:paraId="6F95F548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66EFAE5C" w14:textId="77777777" w:rsidR="00D72029" w:rsidRPr="00AA12B7" w:rsidRDefault="00AA12B7" w:rsidP="00AA12B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Nguyễn Huỳnh Hoàng Sang</w:t>
      </w:r>
    </w:p>
    <w:p w14:paraId="1400EC25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0270106D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2032D5EE" w14:textId="77777777" w:rsidR="00D72029" w:rsidRDefault="00D72029">
      <w:pPr>
        <w:spacing w:before="4" w:line="240" w:lineRule="exact"/>
        <w:rPr>
          <w:sz w:val="24"/>
          <w:szCs w:val="24"/>
        </w:rPr>
      </w:pPr>
    </w:p>
    <w:p w14:paraId="5945C502" w14:textId="69387237" w:rsidR="00D72029" w:rsidRPr="00187F47" w:rsidRDefault="006349FE" w:rsidP="00C0309B">
      <w:pPr>
        <w:pStyle w:val="Heading2"/>
      </w:pPr>
      <w:bookmarkStart w:id="2" w:name="_Toc47594349"/>
      <w:r w:rsidRPr="00187F47">
        <w:t>Mô</w:t>
      </w:r>
      <w:r w:rsidRPr="00187F47">
        <w:rPr>
          <w:spacing w:val="-4"/>
        </w:rPr>
        <w:t xml:space="preserve"> </w:t>
      </w:r>
      <w:r w:rsidRPr="00187F47">
        <w:t>tả</w:t>
      </w:r>
      <w:r w:rsidRPr="00187F47">
        <w:rPr>
          <w:spacing w:val="-1"/>
        </w:rPr>
        <w:t xml:space="preserve"> </w:t>
      </w:r>
      <w:r w:rsidRPr="00187F47">
        <w:rPr>
          <w:spacing w:val="1"/>
        </w:rPr>
        <w:t>ứ</w:t>
      </w:r>
      <w:r w:rsidRPr="00187F47">
        <w:t>ng</w:t>
      </w:r>
      <w:r w:rsidRPr="00187F47">
        <w:rPr>
          <w:spacing w:val="-4"/>
        </w:rPr>
        <w:t xml:space="preserve"> </w:t>
      </w:r>
      <w:r w:rsidRPr="00187F47">
        <w:rPr>
          <w:spacing w:val="1"/>
        </w:rPr>
        <w:t>dụng</w:t>
      </w:r>
      <w:bookmarkEnd w:id="2"/>
    </w:p>
    <w:p w14:paraId="64A3BB63" w14:textId="77777777" w:rsidR="00D72029" w:rsidRDefault="006349FE">
      <w:pPr>
        <w:spacing w:before="46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- Tên ứng dụng: </w:t>
      </w:r>
      <w:r w:rsidR="00AA12B7">
        <w:rPr>
          <w:spacing w:val="-1"/>
          <w:sz w:val="24"/>
          <w:szCs w:val="24"/>
        </w:rPr>
        <w:t>Quản Lý Chấm Công</w:t>
      </w:r>
    </w:p>
    <w:p w14:paraId="7858A0C0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7B1BD324" w14:textId="77777777" w:rsidR="00D72029" w:rsidRDefault="006349FE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A12B7">
        <w:rPr>
          <w:sz w:val="24"/>
          <w:szCs w:val="24"/>
        </w:rPr>
        <w:t>Ofline</w:t>
      </w:r>
    </w:p>
    <w:p w14:paraId="758013C5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4D836AF8" w14:textId="77777777" w:rsidR="00D72029" w:rsidRDefault="006349FE">
      <w:pPr>
        <w:ind w:left="820"/>
        <w:rPr>
          <w:sz w:val="24"/>
          <w:szCs w:val="24"/>
        </w:rPr>
      </w:pPr>
      <w:r>
        <w:rPr>
          <w:sz w:val="24"/>
          <w:szCs w:val="24"/>
        </w:rPr>
        <w:t>- Android 4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0+</w:t>
      </w:r>
    </w:p>
    <w:p w14:paraId="45AB966B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62B6570B" w14:textId="77777777" w:rsidR="00D72029" w:rsidRDefault="006349FE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71650">
        <w:rPr>
          <w:sz w:val="24"/>
          <w:szCs w:val="24"/>
        </w:rPr>
        <w:t>Quản Lý Nhân Viên</w:t>
      </w:r>
    </w:p>
    <w:p w14:paraId="0836287A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20BB7DE1" w14:textId="77777777" w:rsidR="00B71650" w:rsidRDefault="006349FE" w:rsidP="00B71650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71650">
        <w:rPr>
          <w:sz w:val="24"/>
          <w:szCs w:val="24"/>
        </w:rPr>
        <w:t>Chấm Công Nhân Viên</w:t>
      </w:r>
    </w:p>
    <w:p w14:paraId="53D8E4FF" w14:textId="77777777" w:rsidR="00D72029" w:rsidRDefault="00D72029">
      <w:pPr>
        <w:spacing w:before="2" w:line="240" w:lineRule="exact"/>
        <w:rPr>
          <w:sz w:val="24"/>
          <w:szCs w:val="24"/>
        </w:rPr>
      </w:pPr>
    </w:p>
    <w:p w14:paraId="42D5F6AF" w14:textId="77777777" w:rsidR="00D72029" w:rsidRDefault="006349FE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71650">
        <w:rPr>
          <w:sz w:val="24"/>
          <w:szCs w:val="24"/>
        </w:rPr>
        <w:t>In Phiếu Chấm Công</w:t>
      </w:r>
    </w:p>
    <w:p w14:paraId="25656E91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3F4F8618" w14:textId="77777777" w:rsidR="00D72029" w:rsidRDefault="00D72029">
      <w:pPr>
        <w:spacing w:before="1" w:line="160" w:lineRule="exact"/>
        <w:rPr>
          <w:sz w:val="16"/>
          <w:szCs w:val="16"/>
        </w:rPr>
      </w:pPr>
    </w:p>
    <w:p w14:paraId="68D82341" w14:textId="77777777" w:rsidR="00D72029" w:rsidRDefault="00D72029">
      <w:pPr>
        <w:spacing w:line="200" w:lineRule="exact"/>
      </w:pPr>
    </w:p>
    <w:p w14:paraId="46CD5AF7" w14:textId="77777777" w:rsidR="00D72029" w:rsidRDefault="00D72029">
      <w:pPr>
        <w:spacing w:line="200" w:lineRule="exact"/>
      </w:pPr>
    </w:p>
    <w:p w14:paraId="4F279437" w14:textId="77777777" w:rsidR="00D72029" w:rsidRDefault="00D72029">
      <w:pPr>
        <w:spacing w:line="200" w:lineRule="exact"/>
      </w:pPr>
    </w:p>
    <w:p w14:paraId="3C6DDDB1" w14:textId="4EBC2594" w:rsidR="00D72029" w:rsidRPr="00187F47" w:rsidRDefault="006349FE" w:rsidP="00C0309B">
      <w:pPr>
        <w:pStyle w:val="Heading2"/>
      </w:pPr>
      <w:bookmarkStart w:id="3" w:name="_Toc47594350"/>
      <w:r w:rsidRPr="00187F47">
        <w:rPr>
          <w:spacing w:val="1"/>
        </w:rPr>
        <w:t>Ứ</w:t>
      </w:r>
      <w:r w:rsidRPr="00187F47">
        <w:t>ng</w:t>
      </w:r>
      <w:r w:rsidRPr="00187F47">
        <w:rPr>
          <w:spacing w:val="-8"/>
        </w:rPr>
        <w:t xml:space="preserve"> </w:t>
      </w:r>
      <w:r w:rsidRPr="00187F47">
        <w:rPr>
          <w:spacing w:val="1"/>
        </w:rPr>
        <w:t>dụ</w:t>
      </w:r>
      <w:r w:rsidRPr="00187F47">
        <w:t>ng</w:t>
      </w:r>
      <w:r w:rsidRPr="00187F47">
        <w:rPr>
          <w:spacing w:val="-7"/>
        </w:rPr>
        <w:t xml:space="preserve"> </w:t>
      </w:r>
      <w:r w:rsidRPr="00187F47">
        <w:t>tr</w:t>
      </w:r>
      <w:r w:rsidRPr="00187F47">
        <w:rPr>
          <w:spacing w:val="1"/>
        </w:rPr>
        <w:t>o</w:t>
      </w:r>
      <w:r w:rsidRPr="00187F47">
        <w:t>ng</w:t>
      </w:r>
      <w:r w:rsidRPr="00187F47">
        <w:rPr>
          <w:spacing w:val="-5"/>
        </w:rPr>
        <w:t xml:space="preserve"> </w:t>
      </w:r>
      <w:r w:rsidRPr="00187F47">
        <w:rPr>
          <w:spacing w:val="-1"/>
        </w:rPr>
        <w:t>c</w:t>
      </w:r>
      <w:r w:rsidRPr="00187F47">
        <w:rPr>
          <w:spacing w:val="1"/>
        </w:rPr>
        <w:t>u</w:t>
      </w:r>
      <w:r w:rsidRPr="00187F47">
        <w:rPr>
          <w:spacing w:val="-1"/>
        </w:rPr>
        <w:t>ộ</w:t>
      </w:r>
      <w:r w:rsidRPr="00187F47">
        <w:t>c</w:t>
      </w:r>
      <w:r w:rsidRPr="00187F47">
        <w:rPr>
          <w:spacing w:val="-4"/>
        </w:rPr>
        <w:t xml:space="preserve"> </w:t>
      </w:r>
      <w:r w:rsidRPr="00187F47">
        <w:t>s</w:t>
      </w:r>
      <w:r w:rsidRPr="00187F47">
        <w:rPr>
          <w:spacing w:val="1"/>
        </w:rPr>
        <w:t>ống</w:t>
      </w:r>
      <w:bookmarkEnd w:id="3"/>
    </w:p>
    <w:p w14:paraId="5DDEB5BA" w14:textId="420EFB33" w:rsidR="00D72029" w:rsidRDefault="006349FE">
      <w:pPr>
        <w:spacing w:before="45" w:line="276" w:lineRule="auto"/>
        <w:ind w:left="820" w:right="295"/>
        <w:rPr>
          <w:sz w:val="24"/>
          <w:szCs w:val="24"/>
        </w:rPr>
      </w:pPr>
      <w:r>
        <w:rPr>
          <w:sz w:val="24"/>
          <w:szCs w:val="24"/>
        </w:rPr>
        <w:t>Với 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ệc </w:t>
      </w:r>
      <w:r w:rsidR="00592D80">
        <w:rPr>
          <w:sz w:val="24"/>
          <w:szCs w:val="24"/>
        </w:rPr>
        <w:t>thiết kế gọn gàng</w:t>
      </w:r>
      <w:r w:rsidR="00CB2CB7">
        <w:rPr>
          <w:sz w:val="24"/>
          <w:szCs w:val="24"/>
        </w:rPr>
        <w:t xml:space="preserve"> dễ hiểu , không cần dùng mạng thì ứng dụng “ Quản Lý Chấm Công” sẽ là sự lựa chọn phù hợp cho các công ty nhỏ , lẻ, chưa có nhiều kinh nghiệm cho việc sử dụng phần mềm</w:t>
      </w:r>
    </w:p>
    <w:p w14:paraId="29A8E2BC" w14:textId="4F0F0529" w:rsidR="00371F06" w:rsidRDefault="00371F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45DEF3" w14:textId="77777777" w:rsidR="00371F06" w:rsidRDefault="00371F06">
      <w:pPr>
        <w:spacing w:before="45" w:line="276" w:lineRule="auto"/>
        <w:ind w:left="820" w:right="295"/>
        <w:rPr>
          <w:sz w:val="24"/>
          <w:szCs w:val="24"/>
        </w:rPr>
      </w:pPr>
    </w:p>
    <w:p w14:paraId="30986BC6" w14:textId="77777777" w:rsidR="00D72029" w:rsidRDefault="00D72029">
      <w:pPr>
        <w:spacing w:before="19" w:line="240" w:lineRule="exact"/>
        <w:rPr>
          <w:sz w:val="24"/>
          <w:szCs w:val="24"/>
        </w:rPr>
      </w:pPr>
    </w:p>
    <w:p w14:paraId="626B4B5E" w14:textId="77777777" w:rsidR="00D72029" w:rsidRPr="00C0309B" w:rsidRDefault="00CB2CB7" w:rsidP="00C0309B">
      <w:pPr>
        <w:pStyle w:val="Heading1"/>
        <w:ind w:hanging="2178"/>
      </w:pPr>
      <w:bookmarkStart w:id="4" w:name="_Toc47594351"/>
      <w:r w:rsidRPr="00C0309B">
        <w:rPr>
          <w:rStyle w:val="Heading1Char"/>
          <w:b/>
        </w:rPr>
        <w:t>CHƯ</w:t>
      </w:r>
      <w:r w:rsidR="006349FE" w:rsidRPr="00C0309B">
        <w:rPr>
          <w:rStyle w:val="Heading1Char"/>
          <w:b/>
        </w:rPr>
        <w:t xml:space="preserve">ƠNG </w:t>
      </w:r>
      <w:proofErr w:type="gramStart"/>
      <w:r w:rsidR="006349FE" w:rsidRPr="00C0309B">
        <w:rPr>
          <w:rStyle w:val="Heading1Char"/>
          <w:b/>
        </w:rPr>
        <w:t>2</w:t>
      </w:r>
      <w:r w:rsidR="006349FE" w:rsidRPr="00C0309B">
        <w:t xml:space="preserve">  PHÂN</w:t>
      </w:r>
      <w:proofErr w:type="gramEnd"/>
      <w:r w:rsidR="006349FE" w:rsidRPr="00C0309B">
        <w:t xml:space="preserve"> TÍCH CẤU TRÚC HỆ THỐNG</w:t>
      </w:r>
      <w:bookmarkEnd w:id="4"/>
    </w:p>
    <w:p w14:paraId="49373714" w14:textId="77777777" w:rsidR="00D72029" w:rsidRDefault="00D72029">
      <w:pPr>
        <w:spacing w:before="4" w:line="140" w:lineRule="exact"/>
        <w:rPr>
          <w:sz w:val="15"/>
          <w:szCs w:val="15"/>
        </w:rPr>
      </w:pPr>
    </w:p>
    <w:p w14:paraId="6648E39D" w14:textId="77777777" w:rsidR="00D72029" w:rsidRDefault="00D72029">
      <w:pPr>
        <w:spacing w:line="200" w:lineRule="exact"/>
      </w:pPr>
    </w:p>
    <w:p w14:paraId="1550E6B7" w14:textId="77777777" w:rsidR="00D72029" w:rsidRDefault="00D72029">
      <w:pPr>
        <w:spacing w:line="200" w:lineRule="exact"/>
      </w:pPr>
    </w:p>
    <w:p w14:paraId="5BAFA470" w14:textId="2F6A640F" w:rsidR="00D72029" w:rsidRPr="00C0309B" w:rsidRDefault="00371F06" w:rsidP="00371F06">
      <w:pPr>
        <w:pStyle w:val="Heading2"/>
        <w:numPr>
          <w:ilvl w:val="0"/>
          <w:numId w:val="0"/>
        </w:numPr>
        <w:ind w:left="1440"/>
      </w:pPr>
      <w:bookmarkStart w:id="5" w:name="_Toc47594352"/>
      <w:r>
        <w:t>2.1</w:t>
      </w:r>
      <w:r w:rsidR="006349FE" w:rsidRPr="00C0309B">
        <w:t>Phân tích thiết hệ thống</w:t>
      </w:r>
      <w:bookmarkEnd w:id="5"/>
    </w:p>
    <w:p w14:paraId="7C445219" w14:textId="77777777" w:rsidR="00D72029" w:rsidRDefault="00D72029">
      <w:pPr>
        <w:spacing w:before="7" w:line="240" w:lineRule="exact"/>
        <w:rPr>
          <w:sz w:val="24"/>
          <w:szCs w:val="24"/>
        </w:rPr>
      </w:pPr>
    </w:p>
    <w:p w14:paraId="640E7B1F" w14:textId="77777777" w:rsidR="00D72029" w:rsidRDefault="006349FE">
      <w:pPr>
        <w:spacing w:line="276" w:lineRule="auto"/>
        <w:ind w:left="100" w:right="77" w:firstLine="420"/>
        <w:jc w:val="both"/>
        <w:rPr>
          <w:sz w:val="24"/>
          <w:szCs w:val="24"/>
        </w:rPr>
      </w:pPr>
      <w:r>
        <w:rPr>
          <w:b/>
          <w:sz w:val="24"/>
          <w:szCs w:val="24"/>
        </w:rPr>
        <w:t>Tổng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quan:</w:t>
      </w:r>
      <w:r>
        <w:rPr>
          <w:b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Đây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ứng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dùng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 w:rsidR="00CB2CB7">
        <w:rPr>
          <w:sz w:val="24"/>
          <w:szCs w:val="24"/>
        </w:rPr>
        <w:t xml:space="preserve"> quản lý chấm công cho nhân viên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 w:rsidR="00CB2CB7">
        <w:rPr>
          <w:sz w:val="24"/>
          <w:szCs w:val="24"/>
        </w:rPr>
        <w:t xml:space="preserve">Phần mềm giúp quản lí nhân viên, chấm công nhân </w:t>
      </w:r>
      <w:proofErr w:type="gramStart"/>
      <w:r w:rsidR="00CB2CB7">
        <w:rPr>
          <w:sz w:val="24"/>
          <w:szCs w:val="24"/>
        </w:rPr>
        <w:t>viên ,</w:t>
      </w:r>
      <w:proofErr w:type="gramEnd"/>
      <w:r w:rsidR="00CB2CB7">
        <w:rPr>
          <w:sz w:val="24"/>
          <w:szCs w:val="24"/>
        </w:rPr>
        <w:t xml:space="preserve"> xuất phiếu chấm công,..</w:t>
      </w:r>
    </w:p>
    <w:p w14:paraId="1A963FC9" w14:textId="77777777" w:rsidR="00D72029" w:rsidRDefault="00D72029">
      <w:pPr>
        <w:spacing w:before="4" w:line="200" w:lineRule="exact"/>
      </w:pPr>
    </w:p>
    <w:p w14:paraId="1119CE99" w14:textId="77777777" w:rsidR="00D72029" w:rsidRDefault="006349FE">
      <w:pPr>
        <w:ind w:left="520"/>
        <w:rPr>
          <w:sz w:val="24"/>
          <w:szCs w:val="24"/>
        </w:rPr>
      </w:pPr>
      <w:r>
        <w:rPr>
          <w:b/>
          <w:sz w:val="24"/>
          <w:szCs w:val="24"/>
        </w:rPr>
        <w:t>Phạm vi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đề tà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:</w:t>
      </w:r>
    </w:p>
    <w:p w14:paraId="26178F7C" w14:textId="77777777" w:rsidR="00D72029" w:rsidRDefault="00D72029">
      <w:pPr>
        <w:spacing w:before="19" w:line="220" w:lineRule="exact"/>
        <w:rPr>
          <w:sz w:val="22"/>
          <w:szCs w:val="22"/>
        </w:rPr>
      </w:pPr>
    </w:p>
    <w:p w14:paraId="70E861F5" w14:textId="77777777" w:rsidR="00D72029" w:rsidRDefault="006349FE">
      <w:pPr>
        <w:ind w:left="5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 xml:space="preserve"> </w:t>
      </w:r>
      <w:r w:rsidR="00CB2CB7">
        <w:rPr>
          <w:sz w:val="24"/>
          <w:szCs w:val="24"/>
        </w:rPr>
        <w:t>Quản lí nhân viên và chấm công</w:t>
      </w:r>
    </w:p>
    <w:p w14:paraId="1E02F302" w14:textId="77777777" w:rsidR="00D72029" w:rsidRDefault="00D72029">
      <w:pPr>
        <w:spacing w:before="1" w:line="180" w:lineRule="exact"/>
        <w:rPr>
          <w:sz w:val="18"/>
          <w:szCs w:val="18"/>
        </w:rPr>
      </w:pPr>
    </w:p>
    <w:p w14:paraId="72316911" w14:textId="77777777" w:rsidR="00D72029" w:rsidRDefault="006349FE">
      <w:pPr>
        <w:ind w:left="5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Lập 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ình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>n android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udio v2.3.3</w:t>
      </w:r>
    </w:p>
    <w:p w14:paraId="6C98AD1B" w14:textId="77777777" w:rsidR="00D72029" w:rsidRDefault="00D72029">
      <w:pPr>
        <w:spacing w:before="2" w:line="180" w:lineRule="exact"/>
        <w:rPr>
          <w:sz w:val="18"/>
          <w:szCs w:val="18"/>
        </w:rPr>
      </w:pPr>
    </w:p>
    <w:p w14:paraId="3835CF6F" w14:textId="77777777" w:rsidR="00D72029" w:rsidRDefault="006349FE" w:rsidP="00B71650">
      <w:pPr>
        <w:ind w:left="5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Hệ điều hà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 androi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: 4</w:t>
      </w:r>
      <w:r>
        <w:rPr>
          <w:spacing w:val="-1"/>
          <w:sz w:val="24"/>
          <w:szCs w:val="24"/>
        </w:rPr>
        <w:t>.</w:t>
      </w:r>
      <w:r w:rsidR="00B71650">
        <w:rPr>
          <w:sz w:val="24"/>
          <w:szCs w:val="24"/>
        </w:rPr>
        <w:t>2+</w:t>
      </w:r>
    </w:p>
    <w:p w14:paraId="03639B16" w14:textId="77777777" w:rsidR="00D72029" w:rsidRDefault="00D72029">
      <w:pPr>
        <w:spacing w:before="2" w:line="180" w:lineRule="exact"/>
        <w:rPr>
          <w:sz w:val="18"/>
          <w:szCs w:val="18"/>
        </w:rPr>
      </w:pPr>
    </w:p>
    <w:p w14:paraId="1F415297" w14:textId="77777777" w:rsidR="00D72029" w:rsidRDefault="006349FE">
      <w:pPr>
        <w:ind w:left="5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Thiết bị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thử ghiệ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: </w:t>
      </w:r>
      <w:r w:rsidR="00CB2CB7">
        <w:rPr>
          <w:sz w:val="24"/>
          <w:szCs w:val="24"/>
        </w:rPr>
        <w:t>Laptop Asus</w:t>
      </w:r>
    </w:p>
    <w:p w14:paraId="280A3C28" w14:textId="77777777" w:rsidR="00D72029" w:rsidRDefault="00D72029">
      <w:pPr>
        <w:spacing w:before="1" w:line="180" w:lineRule="exact"/>
        <w:rPr>
          <w:sz w:val="18"/>
          <w:szCs w:val="18"/>
        </w:rPr>
      </w:pPr>
    </w:p>
    <w:p w14:paraId="2BB28115" w14:textId="77777777" w:rsidR="00CB2CB7" w:rsidRDefault="00CB2CB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A0EBF18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22C5EBF7" w14:textId="77777777" w:rsidR="00D72029" w:rsidRDefault="006349FE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a. C</w:t>
      </w: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>ức n</w:t>
      </w:r>
      <w:r>
        <w:rPr>
          <w:b/>
          <w:spacing w:val="1"/>
          <w:sz w:val="24"/>
          <w:szCs w:val="24"/>
        </w:rPr>
        <w:t>ă</w:t>
      </w:r>
      <w:r>
        <w:rPr>
          <w:b/>
          <w:sz w:val="24"/>
          <w:szCs w:val="24"/>
        </w:rPr>
        <w:t>ng #1: Màn hình giao diện 1</w:t>
      </w:r>
    </w:p>
    <w:p w14:paraId="1DFA1A1B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1EC83A34" w14:textId="77777777" w:rsidR="00D72029" w:rsidRPr="00184A20" w:rsidRDefault="00B71650" w:rsidP="00184A20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184A20">
        <w:rPr>
          <w:b/>
          <w:sz w:val="24"/>
          <w:szCs w:val="24"/>
        </w:rPr>
        <w:t>Màn Hình Home</w:t>
      </w:r>
    </w:p>
    <w:p w14:paraId="026D9FCE" w14:textId="10522F5B" w:rsidR="00184A20" w:rsidRPr="00184A20" w:rsidRDefault="007818F4" w:rsidP="00184A20">
      <w:pPr>
        <w:pStyle w:val="ListParagraph"/>
        <w:ind w:left="1180"/>
        <w:rPr>
          <w:sz w:val="24"/>
          <w:szCs w:val="24"/>
        </w:rPr>
      </w:pPr>
      <w:r>
        <w:rPr>
          <w:noProof/>
        </w:rPr>
        <w:drawing>
          <wp:inline distT="0" distB="0" distL="0" distR="0" wp14:anchorId="3BEF7AFE" wp14:editId="6D4E404E">
            <wp:extent cx="3333028" cy="5879805"/>
            <wp:effectExtent l="0" t="0" r="127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548" cy="58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D2E" w14:textId="77777777" w:rsidR="00D72029" w:rsidRDefault="00D72029">
      <w:pPr>
        <w:spacing w:before="10" w:line="120" w:lineRule="exact"/>
        <w:rPr>
          <w:sz w:val="12"/>
          <w:szCs w:val="12"/>
        </w:rPr>
      </w:pPr>
    </w:p>
    <w:p w14:paraId="6A3B8228" w14:textId="77777777" w:rsidR="00D72029" w:rsidRDefault="00D72029">
      <w:pPr>
        <w:spacing w:line="200" w:lineRule="exact"/>
      </w:pPr>
    </w:p>
    <w:p w14:paraId="07FD1E36" w14:textId="77777777" w:rsidR="00D72029" w:rsidRDefault="00D72029">
      <w:pPr>
        <w:spacing w:line="200" w:lineRule="exact"/>
      </w:pPr>
    </w:p>
    <w:p w14:paraId="147CC3C1" w14:textId="77777777" w:rsidR="00D72029" w:rsidRDefault="00D72029">
      <w:pPr>
        <w:spacing w:line="200" w:lineRule="exact"/>
      </w:pPr>
    </w:p>
    <w:p w14:paraId="116E7731" w14:textId="77777777" w:rsidR="00D72029" w:rsidRDefault="00D72029">
      <w:pPr>
        <w:ind w:left="2560"/>
      </w:pPr>
    </w:p>
    <w:p w14:paraId="55DF4F7E" w14:textId="77777777" w:rsidR="00D72029" w:rsidRDefault="00D72029">
      <w:pPr>
        <w:spacing w:before="17" w:line="220" w:lineRule="exact"/>
        <w:rPr>
          <w:sz w:val="22"/>
          <w:szCs w:val="22"/>
        </w:rPr>
      </w:pPr>
    </w:p>
    <w:p w14:paraId="72F9738E" w14:textId="77777777" w:rsidR="00BE0662" w:rsidRDefault="006349FE">
      <w:pPr>
        <w:ind w:left="4182" w:right="3462"/>
        <w:jc w:val="center"/>
        <w:rPr>
          <w:b/>
          <w:color w:val="4F81BC"/>
          <w:sz w:val="18"/>
          <w:szCs w:val="18"/>
        </w:rPr>
      </w:pPr>
      <w:r>
        <w:rPr>
          <w:b/>
          <w:color w:val="4F81BC"/>
          <w:sz w:val="18"/>
          <w:szCs w:val="18"/>
        </w:rPr>
        <w:t>H</w:t>
      </w:r>
      <w:r>
        <w:rPr>
          <w:b/>
          <w:color w:val="4F81BC"/>
          <w:spacing w:val="1"/>
          <w:sz w:val="18"/>
          <w:szCs w:val="18"/>
        </w:rPr>
        <w:t>ì</w:t>
      </w:r>
      <w:r>
        <w:rPr>
          <w:b/>
          <w:color w:val="4F81BC"/>
          <w:sz w:val="18"/>
          <w:szCs w:val="18"/>
        </w:rPr>
        <w:t>nh</w:t>
      </w:r>
      <w:r>
        <w:rPr>
          <w:b/>
          <w:color w:val="4F81BC"/>
          <w:spacing w:val="-1"/>
          <w:sz w:val="18"/>
          <w:szCs w:val="18"/>
        </w:rPr>
        <w:t xml:space="preserve"> </w:t>
      </w:r>
      <w:r>
        <w:rPr>
          <w:b/>
          <w:color w:val="4F81BC"/>
          <w:sz w:val="18"/>
          <w:szCs w:val="18"/>
        </w:rPr>
        <w:t>1 Màn hì</w:t>
      </w:r>
      <w:r>
        <w:rPr>
          <w:b/>
          <w:color w:val="4F81BC"/>
          <w:spacing w:val="-2"/>
          <w:sz w:val="18"/>
          <w:szCs w:val="18"/>
        </w:rPr>
        <w:t>n</w:t>
      </w:r>
      <w:r>
        <w:rPr>
          <w:b/>
          <w:color w:val="4F81BC"/>
          <w:sz w:val="18"/>
          <w:szCs w:val="18"/>
        </w:rPr>
        <w:t xml:space="preserve">h </w:t>
      </w:r>
      <w:r w:rsidR="00B71650">
        <w:rPr>
          <w:b/>
          <w:color w:val="4F81BC"/>
          <w:sz w:val="18"/>
          <w:szCs w:val="18"/>
        </w:rPr>
        <w:t>home</w:t>
      </w:r>
    </w:p>
    <w:p w14:paraId="66D3062B" w14:textId="0E1BBDB6" w:rsidR="00BE0662" w:rsidRDefault="00BE0662" w:rsidP="00CA42AA">
      <w:pPr>
        <w:rPr>
          <w:sz w:val="18"/>
          <w:szCs w:val="18"/>
        </w:rPr>
      </w:pPr>
      <w:r>
        <w:rPr>
          <w:b/>
          <w:color w:val="4F81BC"/>
          <w:sz w:val="18"/>
          <w:szCs w:val="18"/>
        </w:rPr>
        <w:br w:type="page"/>
      </w:r>
      <w:r w:rsidR="007818F4">
        <w:rPr>
          <w:noProof/>
        </w:rPr>
        <w:lastRenderedPageBreak/>
        <w:drawing>
          <wp:inline distT="0" distB="0" distL="0" distR="0" wp14:anchorId="59499EC5" wp14:editId="785CD97C">
            <wp:extent cx="3581900" cy="67255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9BED" w14:textId="77777777" w:rsidR="00D72029" w:rsidRDefault="00D72029">
      <w:pPr>
        <w:ind w:left="4182" w:right="3462"/>
        <w:jc w:val="center"/>
        <w:rPr>
          <w:sz w:val="18"/>
          <w:szCs w:val="18"/>
        </w:rPr>
      </w:pPr>
    </w:p>
    <w:p w14:paraId="548ABA0C" w14:textId="77777777" w:rsidR="00184A20" w:rsidRPr="00184A20" w:rsidRDefault="00184A20" w:rsidP="00184A20">
      <w:pPr>
        <w:ind w:right="3462"/>
        <w:rPr>
          <w:color w:val="00B0F0"/>
          <w:sz w:val="18"/>
          <w:szCs w:val="18"/>
        </w:rPr>
        <w:sectPr w:rsidR="00184A20" w:rsidRPr="00184A20">
          <w:pgSz w:w="12240" w:h="15840"/>
          <w:pgMar w:top="980" w:right="1340" w:bottom="280" w:left="1340" w:header="764" w:footer="943" w:gutter="0"/>
          <w:cols w:space="720"/>
        </w:sectPr>
      </w:pPr>
      <w:r>
        <w:rPr>
          <w:color w:val="00B0F0"/>
          <w:sz w:val="18"/>
          <w:szCs w:val="18"/>
        </w:rPr>
        <w:t xml:space="preserve">                                                                               </w:t>
      </w:r>
      <w:r w:rsidRPr="00184A20">
        <w:rPr>
          <w:color w:val="00B0F0"/>
          <w:sz w:val="18"/>
          <w:szCs w:val="18"/>
        </w:rPr>
        <w:t xml:space="preserve">Hình </w:t>
      </w:r>
      <w:proofErr w:type="gramStart"/>
      <w:r w:rsidRPr="00184A20">
        <w:rPr>
          <w:color w:val="00B0F0"/>
          <w:sz w:val="18"/>
          <w:szCs w:val="18"/>
        </w:rPr>
        <w:t>2 :</w:t>
      </w:r>
      <w:proofErr w:type="gramEnd"/>
      <w:r>
        <w:rPr>
          <w:color w:val="00B0F0"/>
          <w:sz w:val="18"/>
          <w:szCs w:val="18"/>
        </w:rPr>
        <w:t xml:space="preserve"> </w:t>
      </w:r>
      <w:r w:rsidRPr="00184A20">
        <w:rPr>
          <w:color w:val="00B0F0"/>
          <w:sz w:val="18"/>
          <w:szCs w:val="18"/>
        </w:rPr>
        <w:t>Navigation Drawer Menu</w:t>
      </w:r>
    </w:p>
    <w:p w14:paraId="69104E3A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3195E82E" w14:textId="77777777" w:rsidR="00D72029" w:rsidRDefault="006349FE">
      <w:pPr>
        <w:spacing w:before="29"/>
        <w:ind w:left="9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Yêu cầu chức năng</w:t>
      </w:r>
    </w:p>
    <w:p w14:paraId="5EF8EFC5" w14:textId="77777777" w:rsidR="00D72029" w:rsidRDefault="00D72029">
      <w:pPr>
        <w:spacing w:before="15" w:line="200" w:lineRule="exact"/>
      </w:pPr>
    </w:p>
    <w:tbl>
      <w:tblPr>
        <w:tblStyle w:val="TableGrid"/>
        <w:tblW w:w="11199" w:type="dxa"/>
        <w:tblInd w:w="-743" w:type="dxa"/>
        <w:tblLook w:val="04A0" w:firstRow="1" w:lastRow="0" w:firstColumn="1" w:lastColumn="0" w:noHBand="0" w:noVBand="1"/>
      </w:tblPr>
      <w:tblGrid>
        <w:gridCol w:w="2552"/>
        <w:gridCol w:w="3699"/>
        <w:gridCol w:w="1830"/>
        <w:gridCol w:w="3118"/>
      </w:tblGrid>
      <w:tr w:rsidR="00092F27" w:rsidRPr="00434EAF" w14:paraId="721D1DFB" w14:textId="77777777" w:rsidTr="00B54638">
        <w:trPr>
          <w:trHeight w:val="378"/>
        </w:trPr>
        <w:tc>
          <w:tcPr>
            <w:tcW w:w="2552" w:type="dxa"/>
          </w:tcPr>
          <w:p w14:paraId="0F134836" w14:textId="77777777" w:rsidR="00092F27" w:rsidRPr="00434EAF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434EAF">
              <w:rPr>
                <w:b/>
                <w:bCs/>
                <w:color w:val="4F81BD" w:themeColor="accent1"/>
                <w:sz w:val="28"/>
                <w:szCs w:val="28"/>
              </w:rPr>
              <w:t>Tiêu đề</w:t>
            </w:r>
          </w:p>
        </w:tc>
        <w:tc>
          <w:tcPr>
            <w:tcW w:w="3699" w:type="dxa"/>
          </w:tcPr>
          <w:p w14:paraId="71C60BD1" w14:textId="77777777" w:rsidR="00092F27" w:rsidRPr="00434EAF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434EAF">
              <w:rPr>
                <w:b/>
                <w:bCs/>
                <w:color w:val="4F81BD" w:themeColor="accent1"/>
                <w:sz w:val="28"/>
                <w:szCs w:val="28"/>
              </w:rPr>
              <w:t>Mô tả</w:t>
            </w:r>
          </w:p>
        </w:tc>
        <w:tc>
          <w:tcPr>
            <w:tcW w:w="1830" w:type="dxa"/>
          </w:tcPr>
          <w:p w14:paraId="55C046B6" w14:textId="77777777" w:rsidR="00092F27" w:rsidRPr="00434EAF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434EAF">
              <w:rPr>
                <w:b/>
                <w:bCs/>
                <w:color w:val="4F81BD" w:themeColor="accent1"/>
                <w:sz w:val="28"/>
                <w:szCs w:val="28"/>
              </w:rPr>
              <w:t>Quy trình</w:t>
            </w:r>
          </w:p>
        </w:tc>
        <w:tc>
          <w:tcPr>
            <w:tcW w:w="3118" w:type="dxa"/>
          </w:tcPr>
          <w:p w14:paraId="4C65A2A3" w14:textId="77777777" w:rsidR="00092F27" w:rsidRPr="00434EAF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434EAF">
              <w:rPr>
                <w:b/>
                <w:bCs/>
                <w:color w:val="4F81BD" w:themeColor="accent1"/>
                <w:sz w:val="28"/>
                <w:szCs w:val="28"/>
              </w:rPr>
              <w:t>Kết quá</w:t>
            </w:r>
          </w:p>
        </w:tc>
      </w:tr>
      <w:tr w:rsidR="00092F27" w:rsidRPr="00456013" w14:paraId="12EDB5F2" w14:textId="77777777" w:rsidTr="00B54638">
        <w:tc>
          <w:tcPr>
            <w:tcW w:w="2552" w:type="dxa"/>
          </w:tcPr>
          <w:p w14:paraId="62140D0F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Màn hình home</w:t>
            </w:r>
          </w:p>
        </w:tc>
        <w:tc>
          <w:tcPr>
            <w:tcW w:w="3699" w:type="dxa"/>
          </w:tcPr>
          <w:p w14:paraId="3645E16D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Màn hình chính có:</w:t>
            </w:r>
          </w:p>
          <w:p w14:paraId="31E5D86F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1 TextView</w:t>
            </w:r>
          </w:p>
          <w:p w14:paraId="59ACD8E3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1 ListView</w:t>
            </w:r>
          </w:p>
          <w:p w14:paraId="57097001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5 Navigation menu</w:t>
            </w:r>
          </w:p>
          <w:p w14:paraId="5696ED3F" w14:textId="77777777" w:rsidR="00092F27" w:rsidRPr="00B54638" w:rsidRDefault="00DF0B2E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2 Button</w:t>
            </w:r>
          </w:p>
          <w:p w14:paraId="201AB3A7" w14:textId="7718673F" w:rsidR="00B54638" w:rsidRPr="00B54638" w:rsidRDefault="00B54638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Search</w:t>
            </w:r>
          </w:p>
        </w:tc>
        <w:tc>
          <w:tcPr>
            <w:tcW w:w="1830" w:type="dxa"/>
          </w:tcPr>
          <w:p w14:paraId="3B6AC69D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N/A</w:t>
            </w:r>
          </w:p>
        </w:tc>
        <w:tc>
          <w:tcPr>
            <w:tcW w:w="3118" w:type="dxa"/>
          </w:tcPr>
          <w:p w14:paraId="0A5250AD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N/A</w:t>
            </w:r>
          </w:p>
        </w:tc>
      </w:tr>
      <w:tr w:rsidR="00092F27" w:rsidRPr="00456013" w14:paraId="1244BFD5" w14:textId="77777777" w:rsidTr="00B54638">
        <w:tc>
          <w:tcPr>
            <w:tcW w:w="2552" w:type="dxa"/>
          </w:tcPr>
          <w:p w14:paraId="4469C820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ListView</w:t>
            </w:r>
          </w:p>
        </w:tc>
        <w:tc>
          <w:tcPr>
            <w:tcW w:w="3699" w:type="dxa"/>
          </w:tcPr>
          <w:p w14:paraId="292F4AD8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Hiển thị thông tin công nhân</w:t>
            </w:r>
          </w:p>
        </w:tc>
        <w:tc>
          <w:tcPr>
            <w:tcW w:w="1830" w:type="dxa"/>
          </w:tcPr>
          <w:p w14:paraId="1657046E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Click</w:t>
            </w:r>
          </w:p>
        </w:tc>
        <w:tc>
          <w:tcPr>
            <w:tcW w:w="3118" w:type="dxa"/>
          </w:tcPr>
          <w:p w14:paraId="2351C023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Chọn công nhân để có thể nhấn button”Chấm Công”</w:t>
            </w:r>
          </w:p>
        </w:tc>
      </w:tr>
      <w:tr w:rsidR="00092F27" w:rsidRPr="00456013" w14:paraId="2F18E33B" w14:textId="77777777" w:rsidTr="00B54638">
        <w:tc>
          <w:tcPr>
            <w:tcW w:w="2552" w:type="dxa"/>
          </w:tcPr>
          <w:p w14:paraId="727FFBEF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Button QL Công nhân</w:t>
            </w:r>
          </w:p>
        </w:tc>
        <w:tc>
          <w:tcPr>
            <w:tcW w:w="3699" w:type="dxa"/>
          </w:tcPr>
          <w:p w14:paraId="32F0EA73" w14:textId="77777777" w:rsidR="00092F27" w:rsidRPr="00B54638" w:rsidRDefault="00940E03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diện”QL Công Nhân</w:t>
            </w:r>
            <w:r w:rsidR="00092F27" w:rsidRPr="00B54638">
              <w:rPr>
                <w:b/>
                <w:bCs/>
                <w:color w:val="00B0F0"/>
              </w:rPr>
              <w:t>”</w:t>
            </w:r>
          </w:p>
        </w:tc>
        <w:tc>
          <w:tcPr>
            <w:tcW w:w="1830" w:type="dxa"/>
          </w:tcPr>
          <w:p w14:paraId="5F5F0389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Click</w:t>
            </w:r>
          </w:p>
        </w:tc>
        <w:tc>
          <w:tcPr>
            <w:tcW w:w="3118" w:type="dxa"/>
          </w:tcPr>
          <w:p w14:paraId="5B177CBA" w14:textId="77777777" w:rsidR="00092F27" w:rsidRPr="00B54638" w:rsidRDefault="00CA42AA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Chọn để chuyển sang giao diện”Quản Lý Công Nhân”</w:t>
            </w:r>
          </w:p>
        </w:tc>
      </w:tr>
      <w:tr w:rsidR="00092F27" w:rsidRPr="00456013" w14:paraId="7B735CF8" w14:textId="77777777" w:rsidTr="00B54638">
        <w:tc>
          <w:tcPr>
            <w:tcW w:w="2552" w:type="dxa"/>
          </w:tcPr>
          <w:p w14:paraId="68D22B58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Navigation drawer menu”</w:t>
            </w:r>
            <w:r w:rsidR="00DF0B2E" w:rsidRPr="00B54638">
              <w:rPr>
                <w:b/>
                <w:bCs/>
                <w:color w:val="00B0F0"/>
              </w:rPr>
              <w:t>Quản Lý Công Nhân</w:t>
            </w:r>
            <w:r w:rsidRPr="00B54638">
              <w:rPr>
                <w:b/>
                <w:bCs/>
                <w:color w:val="00B0F0"/>
              </w:rPr>
              <w:t>”</w:t>
            </w:r>
          </w:p>
        </w:tc>
        <w:tc>
          <w:tcPr>
            <w:tcW w:w="3699" w:type="dxa"/>
          </w:tcPr>
          <w:p w14:paraId="61D5B1CC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</w:t>
            </w:r>
            <w:r w:rsidR="00DF0B2E" w:rsidRPr="00B54638">
              <w:rPr>
                <w:b/>
                <w:bCs/>
                <w:color w:val="00B0F0"/>
              </w:rPr>
              <w:t>Quản Lý Công Nhân”</w:t>
            </w:r>
          </w:p>
          <w:p w14:paraId="5E12CF5A" w14:textId="77777777" w:rsidR="00DF0B2E" w:rsidRPr="00B54638" w:rsidRDefault="00DF0B2E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</w:p>
        </w:tc>
        <w:tc>
          <w:tcPr>
            <w:tcW w:w="1830" w:type="dxa"/>
          </w:tcPr>
          <w:p w14:paraId="12A98D49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Click</w:t>
            </w:r>
          </w:p>
        </w:tc>
        <w:tc>
          <w:tcPr>
            <w:tcW w:w="3118" w:type="dxa"/>
          </w:tcPr>
          <w:p w14:paraId="0D9DD7FA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</w:t>
            </w:r>
            <w:r w:rsidR="00DF0B2E" w:rsidRPr="00B54638">
              <w:rPr>
                <w:b/>
                <w:bCs/>
                <w:color w:val="00B0F0"/>
              </w:rPr>
              <w:t>Quản Lý Công Nhân”</w:t>
            </w:r>
          </w:p>
        </w:tc>
      </w:tr>
      <w:tr w:rsidR="00092F27" w:rsidRPr="00456013" w14:paraId="18722335" w14:textId="77777777" w:rsidTr="00B54638">
        <w:tc>
          <w:tcPr>
            <w:tcW w:w="2552" w:type="dxa"/>
          </w:tcPr>
          <w:p w14:paraId="13C29D6B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Navigation drawer menu”Chấm Công”</w:t>
            </w:r>
          </w:p>
        </w:tc>
        <w:tc>
          <w:tcPr>
            <w:tcW w:w="3699" w:type="dxa"/>
          </w:tcPr>
          <w:p w14:paraId="2C1DC726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diện”Chấm Công”</w:t>
            </w:r>
          </w:p>
        </w:tc>
        <w:tc>
          <w:tcPr>
            <w:tcW w:w="1830" w:type="dxa"/>
          </w:tcPr>
          <w:p w14:paraId="0D6DB5E7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Click</w:t>
            </w:r>
          </w:p>
        </w:tc>
        <w:tc>
          <w:tcPr>
            <w:tcW w:w="3118" w:type="dxa"/>
          </w:tcPr>
          <w:p w14:paraId="44E82221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diện”Chấm Công”</w:t>
            </w:r>
          </w:p>
        </w:tc>
      </w:tr>
      <w:tr w:rsidR="00092F27" w:rsidRPr="00456013" w14:paraId="537A5853" w14:textId="77777777" w:rsidTr="00B54638">
        <w:tc>
          <w:tcPr>
            <w:tcW w:w="2552" w:type="dxa"/>
          </w:tcPr>
          <w:p w14:paraId="6DBD6C36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Navigation drawer menu”Chi Tiết Chấm Công”</w:t>
            </w:r>
          </w:p>
        </w:tc>
        <w:tc>
          <w:tcPr>
            <w:tcW w:w="3699" w:type="dxa"/>
          </w:tcPr>
          <w:p w14:paraId="16ED4A28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diện”Chi Tiết Chấm Công”</w:t>
            </w:r>
          </w:p>
        </w:tc>
        <w:tc>
          <w:tcPr>
            <w:tcW w:w="1830" w:type="dxa"/>
          </w:tcPr>
          <w:p w14:paraId="2842A1CC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Click</w:t>
            </w:r>
          </w:p>
        </w:tc>
        <w:tc>
          <w:tcPr>
            <w:tcW w:w="3118" w:type="dxa"/>
          </w:tcPr>
          <w:p w14:paraId="1F45CA9B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diện”Chi Tiết Chấm Công”</w:t>
            </w:r>
          </w:p>
        </w:tc>
      </w:tr>
      <w:tr w:rsidR="00092F27" w:rsidRPr="00456013" w14:paraId="7957396B" w14:textId="77777777" w:rsidTr="00B54638">
        <w:tc>
          <w:tcPr>
            <w:tcW w:w="2552" w:type="dxa"/>
          </w:tcPr>
          <w:p w14:paraId="179B54F3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Navigation drawer menu”Sản Phẩm”</w:t>
            </w:r>
          </w:p>
        </w:tc>
        <w:tc>
          <w:tcPr>
            <w:tcW w:w="3699" w:type="dxa"/>
          </w:tcPr>
          <w:p w14:paraId="3D16BE3A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diện”Sản Phẩm”</w:t>
            </w:r>
          </w:p>
        </w:tc>
        <w:tc>
          <w:tcPr>
            <w:tcW w:w="1830" w:type="dxa"/>
          </w:tcPr>
          <w:p w14:paraId="2C8C89A5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Click</w:t>
            </w:r>
          </w:p>
        </w:tc>
        <w:tc>
          <w:tcPr>
            <w:tcW w:w="3118" w:type="dxa"/>
          </w:tcPr>
          <w:p w14:paraId="268938DD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Chuyển sang giao diện”Sản Phẩm”</w:t>
            </w:r>
          </w:p>
        </w:tc>
      </w:tr>
      <w:tr w:rsidR="00092F27" w:rsidRPr="00456013" w14:paraId="3A1181EC" w14:textId="77777777" w:rsidTr="00B54638">
        <w:tc>
          <w:tcPr>
            <w:tcW w:w="2552" w:type="dxa"/>
          </w:tcPr>
          <w:p w14:paraId="2242B47C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Navigation drawer menu”Thoát”</w:t>
            </w:r>
          </w:p>
        </w:tc>
        <w:tc>
          <w:tcPr>
            <w:tcW w:w="3699" w:type="dxa"/>
          </w:tcPr>
          <w:p w14:paraId="7412C133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Thoát</w:t>
            </w:r>
          </w:p>
        </w:tc>
        <w:tc>
          <w:tcPr>
            <w:tcW w:w="1830" w:type="dxa"/>
          </w:tcPr>
          <w:p w14:paraId="0E8ABEA9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Click</w:t>
            </w:r>
          </w:p>
        </w:tc>
        <w:tc>
          <w:tcPr>
            <w:tcW w:w="3118" w:type="dxa"/>
          </w:tcPr>
          <w:p w14:paraId="7BC11A0E" w14:textId="77777777" w:rsidR="00092F27" w:rsidRPr="00B54638" w:rsidRDefault="00092F27" w:rsidP="00B54638">
            <w:pPr>
              <w:pStyle w:val="ListParagraph"/>
              <w:ind w:left="0"/>
              <w:jc w:val="center"/>
              <w:rPr>
                <w:b/>
                <w:bCs/>
                <w:color w:val="00B0F0"/>
              </w:rPr>
            </w:pPr>
            <w:r w:rsidRPr="00B54638">
              <w:rPr>
                <w:b/>
                <w:bCs/>
                <w:color w:val="00B0F0"/>
              </w:rPr>
              <w:t>Thoát</w:t>
            </w:r>
          </w:p>
        </w:tc>
      </w:tr>
      <w:tr w:rsidR="00B54638" w14:paraId="3F4A15F5" w14:textId="33042596" w:rsidTr="00B54638">
        <w:tblPrEx>
          <w:tblLook w:val="0000" w:firstRow="0" w:lastRow="0" w:firstColumn="0" w:lastColumn="0" w:noHBand="0" w:noVBand="0"/>
        </w:tblPrEx>
        <w:trPr>
          <w:trHeight w:val="450"/>
        </w:trPr>
        <w:tc>
          <w:tcPr>
            <w:tcW w:w="2552" w:type="dxa"/>
          </w:tcPr>
          <w:p w14:paraId="3DAD6009" w14:textId="7E3DC229" w:rsidR="00B54638" w:rsidRPr="00B54638" w:rsidRDefault="00B54638" w:rsidP="00B54638">
            <w:pPr>
              <w:jc w:val="center"/>
              <w:rPr>
                <w:b/>
                <w:color w:val="00B0F0"/>
              </w:rPr>
            </w:pPr>
            <w:r w:rsidRPr="00B54638">
              <w:rPr>
                <w:b/>
                <w:color w:val="00B0F0"/>
              </w:rPr>
              <w:t>Search</w:t>
            </w:r>
          </w:p>
        </w:tc>
        <w:tc>
          <w:tcPr>
            <w:tcW w:w="3699" w:type="dxa"/>
          </w:tcPr>
          <w:p w14:paraId="0C390BB9" w14:textId="156E63A8" w:rsidR="00B54638" w:rsidRPr="00B54638" w:rsidRDefault="00B54638" w:rsidP="00B54638">
            <w:pPr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Tìm kiếm công nhân</w:t>
            </w:r>
          </w:p>
        </w:tc>
        <w:tc>
          <w:tcPr>
            <w:tcW w:w="1830" w:type="dxa"/>
          </w:tcPr>
          <w:p w14:paraId="1E09D50D" w14:textId="46F1E2E5" w:rsidR="00B54638" w:rsidRPr="00B54638" w:rsidRDefault="00B54638" w:rsidP="00B54638">
            <w:pPr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Click</w:t>
            </w:r>
          </w:p>
        </w:tc>
        <w:tc>
          <w:tcPr>
            <w:tcW w:w="3118" w:type="dxa"/>
          </w:tcPr>
          <w:p w14:paraId="4122C4F5" w14:textId="639E9B53" w:rsidR="00B54638" w:rsidRPr="00B54638" w:rsidRDefault="00B54638" w:rsidP="00B54638">
            <w:pPr>
              <w:jc w:val="center"/>
              <w:rPr>
                <w:b/>
                <w:color w:val="00B0F0"/>
              </w:rPr>
            </w:pPr>
            <w:r>
              <w:rPr>
                <w:b/>
                <w:color w:val="00B0F0"/>
              </w:rPr>
              <w:t>Hiẻn thị thông tin công nhân cần tìm lên ListView</w:t>
            </w:r>
          </w:p>
        </w:tc>
      </w:tr>
    </w:tbl>
    <w:p w14:paraId="4CB217DF" w14:textId="77777777" w:rsidR="00D72029" w:rsidRDefault="00D72029">
      <w:pPr>
        <w:sectPr w:rsidR="00D72029">
          <w:pgSz w:w="12240" w:h="15840"/>
          <w:pgMar w:top="980" w:right="1340" w:bottom="280" w:left="1220" w:header="764" w:footer="943" w:gutter="0"/>
          <w:cols w:space="720"/>
        </w:sectPr>
      </w:pPr>
    </w:p>
    <w:p w14:paraId="674A9762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339E6E7B" w14:textId="77777777" w:rsidR="00D72029" w:rsidRDefault="006349FE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b. C</w:t>
      </w: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>ức n</w:t>
      </w:r>
      <w:r>
        <w:rPr>
          <w:b/>
          <w:spacing w:val="1"/>
          <w:sz w:val="24"/>
          <w:szCs w:val="24"/>
        </w:rPr>
        <w:t>ă</w:t>
      </w:r>
      <w:r>
        <w:rPr>
          <w:b/>
          <w:sz w:val="24"/>
          <w:szCs w:val="24"/>
        </w:rPr>
        <w:t>ng #2: Màn hình giao d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ện 2</w:t>
      </w:r>
    </w:p>
    <w:p w14:paraId="60014364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2B8343F2" w14:textId="77777777" w:rsidR="00D72029" w:rsidRDefault="006349FE">
      <w:pPr>
        <w:ind w:left="820"/>
        <w:rPr>
          <w:b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 w:rsidR="00CA42AA">
        <w:rPr>
          <w:b/>
          <w:sz w:val="24"/>
          <w:szCs w:val="24"/>
        </w:rPr>
        <w:t>Quản Lý Công Nhân</w:t>
      </w:r>
    </w:p>
    <w:p w14:paraId="65D274FA" w14:textId="2E2B50C1" w:rsidR="00CA42AA" w:rsidRDefault="007818F4" w:rsidP="00CA42AA">
      <w:pPr>
        <w:ind w:left="820"/>
        <w:rPr>
          <w:sz w:val="24"/>
          <w:szCs w:val="24"/>
        </w:rPr>
      </w:pPr>
      <w:r>
        <w:rPr>
          <w:noProof/>
        </w:rPr>
        <w:drawing>
          <wp:inline distT="0" distB="0" distL="0" distR="0" wp14:anchorId="4EC5BE9D" wp14:editId="132E5B9A">
            <wp:extent cx="4219575" cy="6143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165" w14:textId="77777777" w:rsidR="00D72029" w:rsidRDefault="00D72029">
      <w:pPr>
        <w:spacing w:before="1" w:line="220" w:lineRule="exact"/>
        <w:rPr>
          <w:sz w:val="22"/>
          <w:szCs w:val="22"/>
        </w:rPr>
      </w:pPr>
    </w:p>
    <w:p w14:paraId="5416F314" w14:textId="77777777" w:rsidR="00D72029" w:rsidRDefault="00D72029" w:rsidP="00CA42AA">
      <w:pPr>
        <w:ind w:left="2328"/>
        <w:jc w:val="center"/>
      </w:pPr>
    </w:p>
    <w:p w14:paraId="0F783BFB" w14:textId="77777777" w:rsidR="00D72029" w:rsidRDefault="00D72029">
      <w:pPr>
        <w:spacing w:before="14" w:line="240" w:lineRule="exact"/>
        <w:rPr>
          <w:sz w:val="24"/>
          <w:szCs w:val="24"/>
        </w:rPr>
      </w:pPr>
    </w:p>
    <w:p w14:paraId="12A1CD60" w14:textId="77777777" w:rsidR="00D72029" w:rsidRDefault="00CA42AA" w:rsidP="00CA42AA">
      <w:pPr>
        <w:ind w:right="3432"/>
        <w:rPr>
          <w:sz w:val="18"/>
          <w:szCs w:val="18"/>
        </w:rPr>
        <w:sectPr w:rsidR="00D72029">
          <w:pgSz w:w="12240" w:h="15840"/>
          <w:pgMar w:top="980" w:right="1340" w:bottom="280" w:left="1340" w:header="764" w:footer="943" w:gutter="0"/>
          <w:cols w:space="720"/>
        </w:sectPr>
      </w:pPr>
      <w:r>
        <w:rPr>
          <w:b/>
          <w:color w:val="4F81BC"/>
          <w:sz w:val="18"/>
          <w:szCs w:val="18"/>
        </w:rPr>
        <w:t xml:space="preserve">                                                                                     </w:t>
      </w:r>
      <w:r w:rsidR="006349FE">
        <w:rPr>
          <w:b/>
          <w:color w:val="4F81BC"/>
          <w:sz w:val="18"/>
          <w:szCs w:val="18"/>
        </w:rPr>
        <w:t>H</w:t>
      </w:r>
      <w:r w:rsidR="006349FE">
        <w:rPr>
          <w:b/>
          <w:color w:val="4F81BC"/>
          <w:spacing w:val="1"/>
          <w:sz w:val="18"/>
          <w:szCs w:val="18"/>
        </w:rPr>
        <w:t>ì</w:t>
      </w:r>
      <w:r w:rsidR="006349FE">
        <w:rPr>
          <w:b/>
          <w:color w:val="4F81BC"/>
          <w:sz w:val="18"/>
          <w:szCs w:val="18"/>
        </w:rPr>
        <w:t>nh</w:t>
      </w:r>
      <w:r w:rsidR="006349FE">
        <w:rPr>
          <w:b/>
          <w:color w:val="4F81BC"/>
          <w:spacing w:val="-1"/>
          <w:sz w:val="18"/>
          <w:szCs w:val="18"/>
        </w:rPr>
        <w:t xml:space="preserve"> </w:t>
      </w:r>
      <w:r>
        <w:rPr>
          <w:b/>
          <w:color w:val="4F81BC"/>
          <w:sz w:val="18"/>
          <w:szCs w:val="18"/>
        </w:rPr>
        <w:t>3:</w:t>
      </w:r>
      <w:r w:rsidR="006349FE">
        <w:rPr>
          <w:b/>
          <w:color w:val="4F81BC"/>
          <w:sz w:val="18"/>
          <w:szCs w:val="18"/>
        </w:rPr>
        <w:t xml:space="preserve"> </w:t>
      </w:r>
      <w:r>
        <w:rPr>
          <w:b/>
          <w:color w:val="4F81BC"/>
          <w:sz w:val="18"/>
          <w:szCs w:val="18"/>
        </w:rPr>
        <w:t>Quản Lý Công Nhân</w:t>
      </w:r>
    </w:p>
    <w:p w14:paraId="64509066" w14:textId="77777777" w:rsidR="00D72029" w:rsidRDefault="00D72029">
      <w:pPr>
        <w:spacing w:before="13" w:line="260" w:lineRule="exact"/>
        <w:rPr>
          <w:sz w:val="26"/>
          <w:szCs w:val="26"/>
        </w:rPr>
      </w:pPr>
    </w:p>
    <w:p w14:paraId="01C07F90" w14:textId="77777777" w:rsidR="00D72029" w:rsidRDefault="00D72029">
      <w:pPr>
        <w:ind w:left="2260"/>
      </w:pPr>
    </w:p>
    <w:p w14:paraId="50EA5702" w14:textId="77777777" w:rsidR="00D72029" w:rsidRDefault="00D72029">
      <w:pPr>
        <w:spacing w:before="3" w:line="160" w:lineRule="exact"/>
        <w:rPr>
          <w:sz w:val="16"/>
          <w:szCs w:val="16"/>
        </w:rPr>
      </w:pPr>
    </w:p>
    <w:p w14:paraId="4918BB33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54D26B58" w14:textId="77777777" w:rsidR="00D72029" w:rsidRDefault="006349FE">
      <w:pPr>
        <w:spacing w:before="29"/>
        <w:ind w:left="9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Yêu cầu chức năng</w:t>
      </w:r>
    </w:p>
    <w:p w14:paraId="276CE450" w14:textId="77777777" w:rsidR="00D72029" w:rsidRDefault="00D72029">
      <w:pPr>
        <w:spacing w:before="15" w:line="200" w:lineRule="exact"/>
      </w:pPr>
    </w:p>
    <w:tbl>
      <w:tblPr>
        <w:tblStyle w:val="TableGrid"/>
        <w:tblW w:w="10632" w:type="dxa"/>
        <w:tblInd w:w="-318" w:type="dxa"/>
        <w:tblLook w:val="04A0" w:firstRow="1" w:lastRow="0" w:firstColumn="1" w:lastColumn="0" w:noHBand="0" w:noVBand="1"/>
      </w:tblPr>
      <w:tblGrid>
        <w:gridCol w:w="2553"/>
        <w:gridCol w:w="3084"/>
        <w:gridCol w:w="2138"/>
        <w:gridCol w:w="2857"/>
      </w:tblGrid>
      <w:tr w:rsidR="00091875" w14:paraId="2BE1D242" w14:textId="77777777" w:rsidTr="00BE3463">
        <w:tc>
          <w:tcPr>
            <w:tcW w:w="2553" w:type="dxa"/>
          </w:tcPr>
          <w:p w14:paraId="177FA6A2" w14:textId="77777777" w:rsidR="00091875" w:rsidRPr="00325A4C" w:rsidRDefault="00091875" w:rsidP="00BE3463">
            <w:pPr>
              <w:jc w:val="center"/>
              <w:rPr>
                <w:sz w:val="28"/>
                <w:szCs w:val="28"/>
              </w:rPr>
            </w:pPr>
            <w:r w:rsidRPr="00325A4C">
              <w:rPr>
                <w:sz w:val="28"/>
                <w:szCs w:val="28"/>
              </w:rPr>
              <w:t>Tiêu đề</w:t>
            </w:r>
          </w:p>
        </w:tc>
        <w:tc>
          <w:tcPr>
            <w:tcW w:w="3084" w:type="dxa"/>
          </w:tcPr>
          <w:p w14:paraId="172858F7" w14:textId="77777777" w:rsidR="00091875" w:rsidRPr="00325A4C" w:rsidRDefault="00091875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tả</w:t>
            </w:r>
          </w:p>
        </w:tc>
        <w:tc>
          <w:tcPr>
            <w:tcW w:w="2138" w:type="dxa"/>
          </w:tcPr>
          <w:p w14:paraId="01E9B37B" w14:textId="77777777" w:rsidR="00091875" w:rsidRPr="00325A4C" w:rsidRDefault="00091875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trình</w:t>
            </w:r>
          </w:p>
        </w:tc>
        <w:tc>
          <w:tcPr>
            <w:tcW w:w="2857" w:type="dxa"/>
          </w:tcPr>
          <w:p w14:paraId="7D972E8D" w14:textId="77777777" w:rsidR="00091875" w:rsidRPr="00325A4C" w:rsidRDefault="00091875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Kết quả</w:t>
            </w:r>
          </w:p>
        </w:tc>
      </w:tr>
      <w:tr w:rsidR="00091875" w14:paraId="6A8E543D" w14:textId="77777777" w:rsidTr="00BE3463">
        <w:tc>
          <w:tcPr>
            <w:tcW w:w="2553" w:type="dxa"/>
          </w:tcPr>
          <w:p w14:paraId="114C0246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 w:rsidRPr="00146CE6">
              <w:rPr>
                <w:color w:val="00B0F0"/>
              </w:rPr>
              <w:t>Màn hình”Chấm Công”</w:t>
            </w:r>
          </w:p>
        </w:tc>
        <w:tc>
          <w:tcPr>
            <w:tcW w:w="3084" w:type="dxa"/>
          </w:tcPr>
          <w:p w14:paraId="2BFFF82B" w14:textId="77777777" w:rsidR="00091875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15E06111" w14:textId="77777777" w:rsidR="00091875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3 EditText</w:t>
            </w:r>
          </w:p>
          <w:p w14:paraId="5BF87BAD" w14:textId="77777777" w:rsidR="00091875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4  Button</w:t>
            </w:r>
          </w:p>
          <w:p w14:paraId="66AD8605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138" w:type="dxa"/>
          </w:tcPr>
          <w:p w14:paraId="29FB566B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857" w:type="dxa"/>
          </w:tcPr>
          <w:p w14:paraId="2A2F103A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091875" w14:paraId="55B9F80A" w14:textId="77777777" w:rsidTr="00BE3463">
        <w:tc>
          <w:tcPr>
            <w:tcW w:w="2553" w:type="dxa"/>
          </w:tcPr>
          <w:p w14:paraId="714299D3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Công Nhân”</w:t>
            </w:r>
          </w:p>
        </w:tc>
        <w:tc>
          <w:tcPr>
            <w:tcW w:w="3084" w:type="dxa"/>
          </w:tcPr>
          <w:p w14:paraId="2314228C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Nhập”Mã Công Nhân”</w:t>
            </w:r>
          </w:p>
        </w:tc>
        <w:tc>
          <w:tcPr>
            <w:tcW w:w="2138" w:type="dxa"/>
          </w:tcPr>
          <w:p w14:paraId="567E281B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40D56615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thị”Mã Công Nhân” trên EditText</w:t>
            </w:r>
          </w:p>
        </w:tc>
      </w:tr>
      <w:tr w:rsidR="00091875" w14:paraId="19CFCDDC" w14:textId="77777777" w:rsidTr="00BE3463">
        <w:tc>
          <w:tcPr>
            <w:tcW w:w="2553" w:type="dxa"/>
          </w:tcPr>
          <w:p w14:paraId="5A6D6B40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Edittext”Họ Công Nhân”</w:t>
            </w:r>
          </w:p>
        </w:tc>
        <w:tc>
          <w:tcPr>
            <w:tcW w:w="3084" w:type="dxa"/>
          </w:tcPr>
          <w:p w14:paraId="32B86B5D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Nhập”Họ Công Nhân”</w:t>
            </w:r>
          </w:p>
        </w:tc>
        <w:tc>
          <w:tcPr>
            <w:tcW w:w="2138" w:type="dxa"/>
          </w:tcPr>
          <w:p w14:paraId="67FBA4F3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3BF3FA22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thị”Họ Công Nhân” trên EditText</w:t>
            </w:r>
          </w:p>
        </w:tc>
      </w:tr>
      <w:tr w:rsidR="00091875" w14:paraId="1C9E494D" w14:textId="77777777" w:rsidTr="00BE3463">
        <w:tc>
          <w:tcPr>
            <w:tcW w:w="2553" w:type="dxa"/>
          </w:tcPr>
          <w:p w14:paraId="54192CCA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Edittext”Tên Công Nhân”</w:t>
            </w:r>
          </w:p>
        </w:tc>
        <w:tc>
          <w:tcPr>
            <w:tcW w:w="3084" w:type="dxa"/>
          </w:tcPr>
          <w:p w14:paraId="64D8203D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Nhập”Tên Công Nhân”</w:t>
            </w:r>
          </w:p>
        </w:tc>
        <w:tc>
          <w:tcPr>
            <w:tcW w:w="2138" w:type="dxa"/>
          </w:tcPr>
          <w:p w14:paraId="5259C2B7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588FB84D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thị”Tên Công Nhân” trên EditText</w:t>
            </w:r>
          </w:p>
        </w:tc>
      </w:tr>
      <w:tr w:rsidR="00091875" w14:paraId="5D53899E" w14:textId="77777777" w:rsidTr="00091875">
        <w:trPr>
          <w:trHeight w:val="260"/>
        </w:trPr>
        <w:tc>
          <w:tcPr>
            <w:tcW w:w="2553" w:type="dxa"/>
          </w:tcPr>
          <w:p w14:paraId="7F6ED4F4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Button”Thêm”</w:t>
            </w:r>
          </w:p>
        </w:tc>
        <w:tc>
          <w:tcPr>
            <w:tcW w:w="3084" w:type="dxa"/>
          </w:tcPr>
          <w:p w14:paraId="59EC8781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thêm công nhân</w:t>
            </w:r>
          </w:p>
        </w:tc>
        <w:tc>
          <w:tcPr>
            <w:tcW w:w="2138" w:type="dxa"/>
          </w:tcPr>
          <w:p w14:paraId="62174B3C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32AE21CD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</w:t>
            </w:r>
            <w:r w:rsidRPr="00054A82">
              <w:rPr>
                <w:color w:val="FF0000"/>
              </w:rPr>
              <w:t>Thêm</w:t>
            </w:r>
            <w:r>
              <w:rPr>
                <w:color w:val="00B0F0"/>
              </w:rPr>
              <w:t>” Công Nhân</w:t>
            </w:r>
          </w:p>
        </w:tc>
      </w:tr>
      <w:tr w:rsidR="00091875" w14:paraId="5AFA852D" w14:textId="77777777" w:rsidTr="00BE3463">
        <w:tc>
          <w:tcPr>
            <w:tcW w:w="2553" w:type="dxa"/>
          </w:tcPr>
          <w:p w14:paraId="68D34B90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Button”Xóa”</w:t>
            </w:r>
          </w:p>
        </w:tc>
        <w:tc>
          <w:tcPr>
            <w:tcW w:w="3084" w:type="dxa"/>
          </w:tcPr>
          <w:p w14:paraId="0D06B300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công nhân</w:t>
            </w:r>
          </w:p>
        </w:tc>
        <w:tc>
          <w:tcPr>
            <w:tcW w:w="2138" w:type="dxa"/>
          </w:tcPr>
          <w:p w14:paraId="550DB8C0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0A758EF8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</w:t>
            </w:r>
            <w:r w:rsidRPr="00054A82">
              <w:rPr>
                <w:color w:val="FF0000"/>
              </w:rPr>
              <w:t>Xóa</w:t>
            </w:r>
            <w:r>
              <w:rPr>
                <w:color w:val="00B0F0"/>
              </w:rPr>
              <w:t>” Công Nhân</w:t>
            </w:r>
          </w:p>
        </w:tc>
      </w:tr>
      <w:tr w:rsidR="00091875" w14:paraId="1936760E" w14:textId="77777777" w:rsidTr="00BE3463">
        <w:tc>
          <w:tcPr>
            <w:tcW w:w="2553" w:type="dxa"/>
          </w:tcPr>
          <w:p w14:paraId="57D3FB51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Button”Sửa”</w:t>
            </w:r>
          </w:p>
        </w:tc>
        <w:tc>
          <w:tcPr>
            <w:tcW w:w="3084" w:type="dxa"/>
          </w:tcPr>
          <w:p w14:paraId="7A5D48CF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sửa công nhân</w:t>
            </w:r>
          </w:p>
        </w:tc>
        <w:tc>
          <w:tcPr>
            <w:tcW w:w="2138" w:type="dxa"/>
          </w:tcPr>
          <w:p w14:paraId="67BF2D1A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2C321AAF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Cho phép “ </w:t>
            </w:r>
            <w:r w:rsidRPr="00054A82">
              <w:rPr>
                <w:color w:val="FF0000"/>
              </w:rPr>
              <w:t>Sửa</w:t>
            </w:r>
            <w:r>
              <w:rPr>
                <w:color w:val="00B0F0"/>
              </w:rPr>
              <w:t>” Công Nhân</w:t>
            </w:r>
          </w:p>
        </w:tc>
      </w:tr>
      <w:tr w:rsidR="00091875" w14:paraId="5CF7BC51" w14:textId="77777777" w:rsidTr="00BE3463">
        <w:tc>
          <w:tcPr>
            <w:tcW w:w="2553" w:type="dxa"/>
          </w:tcPr>
          <w:p w14:paraId="595BBFB1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Button”Clear”</w:t>
            </w:r>
          </w:p>
        </w:tc>
        <w:tc>
          <w:tcPr>
            <w:tcW w:w="3084" w:type="dxa"/>
          </w:tcPr>
          <w:p w14:paraId="2FD5C384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chữ trên Edittext</w:t>
            </w:r>
          </w:p>
        </w:tc>
        <w:tc>
          <w:tcPr>
            <w:tcW w:w="2138" w:type="dxa"/>
          </w:tcPr>
          <w:p w14:paraId="36BA6D1B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28F86998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FF0000"/>
              </w:rPr>
              <w:t>“</w:t>
            </w:r>
            <w:r w:rsidRPr="00054A82">
              <w:rPr>
                <w:color w:val="FF0000"/>
              </w:rPr>
              <w:t>Xóa</w:t>
            </w:r>
            <w:r>
              <w:rPr>
                <w:color w:val="FF0000"/>
              </w:rPr>
              <w:t>”</w:t>
            </w:r>
            <w:r>
              <w:rPr>
                <w:color w:val="00B0F0"/>
              </w:rPr>
              <w:t xml:space="preserve"> tất cả chữ trên EditText</w:t>
            </w:r>
          </w:p>
        </w:tc>
      </w:tr>
      <w:tr w:rsidR="00091875" w14:paraId="0D755B22" w14:textId="77777777" w:rsidTr="00BE3463">
        <w:tc>
          <w:tcPr>
            <w:tcW w:w="2553" w:type="dxa"/>
          </w:tcPr>
          <w:p w14:paraId="27004FEF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3084" w:type="dxa"/>
          </w:tcPr>
          <w:p w14:paraId="52075BDD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danh sách công nhân</w:t>
            </w:r>
          </w:p>
        </w:tc>
        <w:tc>
          <w:tcPr>
            <w:tcW w:w="2138" w:type="dxa"/>
          </w:tcPr>
          <w:p w14:paraId="7F5C1788" w14:textId="77777777" w:rsidR="00091875" w:rsidRPr="00146CE6" w:rsidRDefault="00091875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0AFFABFA" w14:textId="77777777" w:rsidR="00091875" w:rsidRPr="00146CE6" w:rsidRDefault="00091875" w:rsidP="00091875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 “</w:t>
            </w:r>
            <w:r w:rsidRPr="00C27DB2">
              <w:rPr>
                <w:color w:val="FF0000"/>
              </w:rPr>
              <w:t>Click</w:t>
            </w:r>
            <w:r>
              <w:rPr>
                <w:color w:val="00B0F0"/>
              </w:rPr>
              <w:t>” ListView dể có thể chấm công hoặc sửa thông tin công nhân đã nhấp</w:t>
            </w:r>
          </w:p>
        </w:tc>
      </w:tr>
    </w:tbl>
    <w:p w14:paraId="6A35DB80" w14:textId="77777777" w:rsidR="00091875" w:rsidRPr="00325A4C" w:rsidRDefault="00091875" w:rsidP="00091875">
      <w:pPr>
        <w:ind w:left="1080"/>
        <w:rPr>
          <w:b/>
          <w:color w:val="FF0000"/>
          <w:sz w:val="30"/>
          <w:szCs w:val="30"/>
        </w:rPr>
      </w:pPr>
    </w:p>
    <w:p w14:paraId="2F32A786" w14:textId="77777777" w:rsidR="00D72029" w:rsidRDefault="00D72029">
      <w:pPr>
        <w:sectPr w:rsidR="00D72029">
          <w:pgSz w:w="12240" w:h="15840"/>
          <w:pgMar w:top="980" w:right="1340" w:bottom="280" w:left="1220" w:header="764" w:footer="943" w:gutter="0"/>
          <w:cols w:space="720"/>
        </w:sectPr>
      </w:pPr>
    </w:p>
    <w:p w14:paraId="45519A58" w14:textId="77777777" w:rsidR="00D72029" w:rsidRDefault="00D72029">
      <w:pPr>
        <w:spacing w:before="2" w:line="160" w:lineRule="exact"/>
        <w:rPr>
          <w:sz w:val="16"/>
          <w:szCs w:val="16"/>
        </w:rPr>
      </w:pPr>
    </w:p>
    <w:p w14:paraId="669AF390" w14:textId="77777777" w:rsidR="00D72029" w:rsidRDefault="00D72029">
      <w:pPr>
        <w:spacing w:line="200" w:lineRule="exact"/>
      </w:pPr>
    </w:p>
    <w:p w14:paraId="617ED418" w14:textId="77777777" w:rsidR="00D72029" w:rsidRDefault="00D72029">
      <w:pPr>
        <w:spacing w:line="200" w:lineRule="exact"/>
      </w:pPr>
    </w:p>
    <w:p w14:paraId="599B956D" w14:textId="77777777" w:rsidR="00D72029" w:rsidRDefault="00D72029">
      <w:pPr>
        <w:spacing w:line="200" w:lineRule="exact"/>
      </w:pPr>
    </w:p>
    <w:p w14:paraId="40C06857" w14:textId="77777777" w:rsidR="00D72029" w:rsidRDefault="006349FE">
      <w:pPr>
        <w:spacing w:before="29"/>
        <w:ind w:left="520"/>
        <w:rPr>
          <w:sz w:val="24"/>
          <w:szCs w:val="24"/>
        </w:rPr>
      </w:pPr>
      <w:r>
        <w:rPr>
          <w:b/>
          <w:sz w:val="24"/>
          <w:szCs w:val="24"/>
        </w:rPr>
        <w:t>c. Chức năng #3: Màn hình giao d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ện 3 </w:t>
      </w:r>
    </w:p>
    <w:p w14:paraId="306FA11B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458457EF" w14:textId="77777777" w:rsidR="00D72029" w:rsidRDefault="006349FE">
      <w:pPr>
        <w:ind w:left="820"/>
        <w:rPr>
          <w:b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Màn hình </w:t>
      </w:r>
      <w:r w:rsidR="00091875">
        <w:rPr>
          <w:b/>
          <w:sz w:val="24"/>
          <w:szCs w:val="24"/>
        </w:rPr>
        <w:t>chấm công</w:t>
      </w:r>
    </w:p>
    <w:p w14:paraId="012E3E79" w14:textId="32110087" w:rsidR="00091875" w:rsidRDefault="007818F4">
      <w:pPr>
        <w:ind w:left="820"/>
        <w:rPr>
          <w:sz w:val="24"/>
          <w:szCs w:val="24"/>
        </w:rPr>
      </w:pPr>
      <w:r>
        <w:rPr>
          <w:noProof/>
        </w:rPr>
        <w:drawing>
          <wp:inline distT="0" distB="0" distL="0" distR="0" wp14:anchorId="514DFF74" wp14:editId="384DD8C3">
            <wp:extent cx="3571875" cy="5305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68D8" w14:textId="77777777" w:rsidR="00D72029" w:rsidRDefault="00D72029">
      <w:pPr>
        <w:spacing w:before="1" w:line="220" w:lineRule="exact"/>
        <w:rPr>
          <w:sz w:val="22"/>
          <w:szCs w:val="22"/>
        </w:rPr>
      </w:pPr>
    </w:p>
    <w:p w14:paraId="5E060BD9" w14:textId="77777777" w:rsidR="00D72029" w:rsidRDefault="00D72029">
      <w:pPr>
        <w:ind w:left="2335"/>
      </w:pPr>
    </w:p>
    <w:p w14:paraId="29015FEC" w14:textId="77777777" w:rsidR="00D72029" w:rsidRDefault="00D72029">
      <w:pPr>
        <w:spacing w:before="18" w:line="220" w:lineRule="exact"/>
        <w:rPr>
          <w:sz w:val="22"/>
          <w:szCs w:val="22"/>
        </w:rPr>
      </w:pPr>
    </w:p>
    <w:p w14:paraId="34C99D47" w14:textId="77777777" w:rsidR="00D72029" w:rsidRDefault="006349FE">
      <w:pPr>
        <w:ind w:left="3554" w:right="3553"/>
        <w:jc w:val="center"/>
        <w:rPr>
          <w:sz w:val="18"/>
          <w:szCs w:val="18"/>
        </w:rPr>
        <w:sectPr w:rsidR="00D72029">
          <w:pgSz w:w="12240" w:h="15840"/>
          <w:pgMar w:top="980" w:right="1340" w:bottom="280" w:left="1340" w:header="764" w:footer="943" w:gutter="0"/>
          <w:cols w:space="720"/>
        </w:sectPr>
      </w:pPr>
      <w:r>
        <w:rPr>
          <w:b/>
          <w:color w:val="4F81BC"/>
          <w:sz w:val="18"/>
          <w:szCs w:val="18"/>
        </w:rPr>
        <w:t>H</w:t>
      </w:r>
      <w:r>
        <w:rPr>
          <w:b/>
          <w:color w:val="4F81BC"/>
          <w:spacing w:val="1"/>
          <w:sz w:val="18"/>
          <w:szCs w:val="18"/>
        </w:rPr>
        <w:t>ì</w:t>
      </w:r>
      <w:r>
        <w:rPr>
          <w:b/>
          <w:color w:val="4F81BC"/>
          <w:sz w:val="18"/>
          <w:szCs w:val="18"/>
        </w:rPr>
        <w:t>nh</w:t>
      </w:r>
      <w:r>
        <w:rPr>
          <w:b/>
          <w:color w:val="4F81BC"/>
          <w:spacing w:val="-1"/>
          <w:sz w:val="18"/>
          <w:szCs w:val="18"/>
        </w:rPr>
        <w:t xml:space="preserve"> </w:t>
      </w:r>
      <w:r w:rsidR="00091875">
        <w:rPr>
          <w:b/>
          <w:color w:val="4F81BC"/>
          <w:sz w:val="18"/>
          <w:szCs w:val="18"/>
        </w:rPr>
        <w:t>4</w:t>
      </w:r>
      <w:r w:rsidR="00414E19">
        <w:rPr>
          <w:b/>
          <w:color w:val="4F81BC"/>
          <w:sz w:val="18"/>
          <w:szCs w:val="18"/>
        </w:rPr>
        <w:t>: Màn hình chấm công</w:t>
      </w:r>
    </w:p>
    <w:p w14:paraId="35A37DA4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5C17D60B" w14:textId="77777777" w:rsidR="00D72029" w:rsidRDefault="006349FE">
      <w:pPr>
        <w:spacing w:before="29"/>
        <w:ind w:left="9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Yêu cầu chức năng</w:t>
      </w:r>
    </w:p>
    <w:p w14:paraId="197B3931" w14:textId="77777777" w:rsidR="00D72029" w:rsidRDefault="00D72029">
      <w:pPr>
        <w:spacing w:before="15" w:line="200" w:lineRule="exact"/>
      </w:pPr>
    </w:p>
    <w:tbl>
      <w:tblPr>
        <w:tblStyle w:val="TableGrid"/>
        <w:tblW w:w="10632" w:type="dxa"/>
        <w:tblInd w:w="-318" w:type="dxa"/>
        <w:tblLook w:val="04A0" w:firstRow="1" w:lastRow="0" w:firstColumn="1" w:lastColumn="0" w:noHBand="0" w:noVBand="1"/>
      </w:tblPr>
      <w:tblGrid>
        <w:gridCol w:w="2553"/>
        <w:gridCol w:w="3084"/>
        <w:gridCol w:w="2138"/>
        <w:gridCol w:w="2857"/>
      </w:tblGrid>
      <w:tr w:rsidR="00414E19" w:rsidRPr="00325A4C" w14:paraId="4A92E7AA" w14:textId="77777777" w:rsidTr="00BE3463">
        <w:tc>
          <w:tcPr>
            <w:tcW w:w="2553" w:type="dxa"/>
          </w:tcPr>
          <w:p w14:paraId="274DD46F" w14:textId="77777777" w:rsidR="00414E19" w:rsidRPr="00325A4C" w:rsidRDefault="00414E19" w:rsidP="00BE3463">
            <w:pPr>
              <w:jc w:val="center"/>
              <w:rPr>
                <w:sz w:val="28"/>
                <w:szCs w:val="28"/>
              </w:rPr>
            </w:pPr>
            <w:r w:rsidRPr="00325A4C">
              <w:rPr>
                <w:sz w:val="28"/>
                <w:szCs w:val="28"/>
              </w:rPr>
              <w:t>Tiêu đề</w:t>
            </w:r>
          </w:p>
        </w:tc>
        <w:tc>
          <w:tcPr>
            <w:tcW w:w="3084" w:type="dxa"/>
          </w:tcPr>
          <w:p w14:paraId="6FDB72AC" w14:textId="77777777" w:rsidR="00414E19" w:rsidRPr="00325A4C" w:rsidRDefault="00414E1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tả</w:t>
            </w:r>
          </w:p>
        </w:tc>
        <w:tc>
          <w:tcPr>
            <w:tcW w:w="2138" w:type="dxa"/>
          </w:tcPr>
          <w:p w14:paraId="50CB3435" w14:textId="77777777" w:rsidR="00414E19" w:rsidRPr="00325A4C" w:rsidRDefault="00414E1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trình</w:t>
            </w:r>
          </w:p>
        </w:tc>
        <w:tc>
          <w:tcPr>
            <w:tcW w:w="2857" w:type="dxa"/>
          </w:tcPr>
          <w:p w14:paraId="1E9EBBAF" w14:textId="77777777" w:rsidR="00414E19" w:rsidRPr="00325A4C" w:rsidRDefault="00414E1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Kết quả</w:t>
            </w:r>
          </w:p>
        </w:tc>
      </w:tr>
      <w:tr w:rsidR="00414E19" w:rsidRPr="00146CE6" w14:paraId="71518B8A" w14:textId="77777777" w:rsidTr="00BE3463">
        <w:tc>
          <w:tcPr>
            <w:tcW w:w="2553" w:type="dxa"/>
          </w:tcPr>
          <w:p w14:paraId="00CE3C5A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 w:rsidRPr="00146CE6">
              <w:rPr>
                <w:color w:val="00B0F0"/>
              </w:rPr>
              <w:t>Màn hình”Chấm Công”</w:t>
            </w:r>
          </w:p>
        </w:tc>
        <w:tc>
          <w:tcPr>
            <w:tcW w:w="3084" w:type="dxa"/>
          </w:tcPr>
          <w:p w14:paraId="02EE0923" w14:textId="77777777" w:rsidR="00414E19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00E13F4A" w14:textId="77777777" w:rsidR="00414E19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3 EditText</w:t>
            </w:r>
          </w:p>
          <w:p w14:paraId="5C45A201" w14:textId="77777777" w:rsidR="00414E19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4  Button</w:t>
            </w:r>
          </w:p>
          <w:p w14:paraId="7664E0B0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138" w:type="dxa"/>
          </w:tcPr>
          <w:p w14:paraId="170CC3E4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857" w:type="dxa"/>
          </w:tcPr>
          <w:p w14:paraId="5FC3B05B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414E19" w:rsidRPr="00146CE6" w14:paraId="2AB7E2F3" w14:textId="77777777" w:rsidTr="00BE3463">
        <w:tc>
          <w:tcPr>
            <w:tcW w:w="2553" w:type="dxa"/>
          </w:tcPr>
          <w:p w14:paraId="60633055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Chấm Công”</w:t>
            </w:r>
          </w:p>
        </w:tc>
        <w:tc>
          <w:tcPr>
            <w:tcW w:w="3084" w:type="dxa"/>
          </w:tcPr>
          <w:p w14:paraId="584208D1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Nhập”Mã Chấm Công”</w:t>
            </w:r>
          </w:p>
        </w:tc>
        <w:tc>
          <w:tcPr>
            <w:tcW w:w="2138" w:type="dxa"/>
          </w:tcPr>
          <w:p w14:paraId="78590EE4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0B9D4049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thị”Mã Chấm Công” trên EditText</w:t>
            </w:r>
          </w:p>
        </w:tc>
      </w:tr>
      <w:tr w:rsidR="00414E19" w:rsidRPr="00146CE6" w14:paraId="240A0D48" w14:textId="77777777" w:rsidTr="00BE3463">
        <w:tc>
          <w:tcPr>
            <w:tcW w:w="2553" w:type="dxa"/>
          </w:tcPr>
          <w:p w14:paraId="6B8A411E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Edittext”Ngày Chấm Công”</w:t>
            </w:r>
          </w:p>
        </w:tc>
        <w:tc>
          <w:tcPr>
            <w:tcW w:w="3084" w:type="dxa"/>
          </w:tcPr>
          <w:p w14:paraId="31F1089F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Nhập”Ngày Chấm Công”</w:t>
            </w:r>
          </w:p>
        </w:tc>
        <w:tc>
          <w:tcPr>
            <w:tcW w:w="2138" w:type="dxa"/>
          </w:tcPr>
          <w:p w14:paraId="06E484D2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07C82397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thị”Ngày Chấm Công” trên EditText</w:t>
            </w:r>
          </w:p>
        </w:tc>
      </w:tr>
      <w:tr w:rsidR="00414E19" w:rsidRPr="00146CE6" w14:paraId="3E23AA44" w14:textId="77777777" w:rsidTr="00BE3463">
        <w:tc>
          <w:tcPr>
            <w:tcW w:w="2553" w:type="dxa"/>
          </w:tcPr>
          <w:p w14:paraId="30AC4A31" w14:textId="77777777" w:rsidR="00414E19" w:rsidRPr="00146CE6" w:rsidRDefault="00414E19" w:rsidP="00414E19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Công Nhân”</w:t>
            </w:r>
          </w:p>
        </w:tc>
        <w:tc>
          <w:tcPr>
            <w:tcW w:w="3084" w:type="dxa"/>
          </w:tcPr>
          <w:p w14:paraId="5CA6F4C5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 Mã Công Nhân”</w:t>
            </w:r>
          </w:p>
        </w:tc>
        <w:tc>
          <w:tcPr>
            <w:tcW w:w="2138" w:type="dxa"/>
          </w:tcPr>
          <w:p w14:paraId="0C090189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508CA1B0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 Mã Công Nhân” trên EditText</w:t>
            </w:r>
          </w:p>
        </w:tc>
      </w:tr>
      <w:tr w:rsidR="00414E19" w:rsidRPr="00146CE6" w14:paraId="02BF7DA5" w14:textId="77777777" w:rsidTr="00BE3463">
        <w:tc>
          <w:tcPr>
            <w:tcW w:w="2553" w:type="dxa"/>
          </w:tcPr>
          <w:p w14:paraId="7947B78F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Button”Thêm”</w:t>
            </w:r>
          </w:p>
        </w:tc>
        <w:tc>
          <w:tcPr>
            <w:tcW w:w="3084" w:type="dxa"/>
          </w:tcPr>
          <w:p w14:paraId="4F59E661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thêm chấm công</w:t>
            </w:r>
          </w:p>
        </w:tc>
        <w:tc>
          <w:tcPr>
            <w:tcW w:w="2138" w:type="dxa"/>
          </w:tcPr>
          <w:p w14:paraId="46E7F3C6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4B7FD948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</w:t>
            </w:r>
            <w:r w:rsidRPr="00054A82">
              <w:rPr>
                <w:color w:val="FF0000"/>
              </w:rPr>
              <w:t>Thêm</w:t>
            </w:r>
            <w:r>
              <w:rPr>
                <w:color w:val="00B0F0"/>
              </w:rPr>
              <w:t>” Chấm Công</w:t>
            </w:r>
          </w:p>
        </w:tc>
      </w:tr>
      <w:tr w:rsidR="00414E19" w:rsidRPr="00146CE6" w14:paraId="3B378C86" w14:textId="77777777" w:rsidTr="00BE3463">
        <w:tc>
          <w:tcPr>
            <w:tcW w:w="2553" w:type="dxa"/>
          </w:tcPr>
          <w:p w14:paraId="0743D84B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Button”Xóa”</w:t>
            </w:r>
          </w:p>
        </w:tc>
        <w:tc>
          <w:tcPr>
            <w:tcW w:w="3084" w:type="dxa"/>
          </w:tcPr>
          <w:p w14:paraId="50CD7550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chấm công</w:t>
            </w:r>
          </w:p>
        </w:tc>
        <w:tc>
          <w:tcPr>
            <w:tcW w:w="2138" w:type="dxa"/>
          </w:tcPr>
          <w:p w14:paraId="751A5425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0E1AF50C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</w:t>
            </w:r>
            <w:r w:rsidRPr="00054A82">
              <w:rPr>
                <w:color w:val="FF0000"/>
              </w:rPr>
              <w:t>Xóa</w:t>
            </w:r>
            <w:r>
              <w:rPr>
                <w:color w:val="00B0F0"/>
              </w:rPr>
              <w:t>” Chấm Công</w:t>
            </w:r>
          </w:p>
        </w:tc>
      </w:tr>
      <w:tr w:rsidR="00414E19" w:rsidRPr="00146CE6" w14:paraId="78202886" w14:textId="77777777" w:rsidTr="00BE3463">
        <w:tc>
          <w:tcPr>
            <w:tcW w:w="2553" w:type="dxa"/>
          </w:tcPr>
          <w:p w14:paraId="5D16CF3D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Button”Sửa”</w:t>
            </w:r>
          </w:p>
        </w:tc>
        <w:tc>
          <w:tcPr>
            <w:tcW w:w="3084" w:type="dxa"/>
          </w:tcPr>
          <w:p w14:paraId="4F1939D7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sửa chấm công</w:t>
            </w:r>
          </w:p>
        </w:tc>
        <w:tc>
          <w:tcPr>
            <w:tcW w:w="2138" w:type="dxa"/>
          </w:tcPr>
          <w:p w14:paraId="15CCCF6A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6D3DD4F8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Cho phép “ </w:t>
            </w:r>
            <w:r w:rsidRPr="00054A82">
              <w:rPr>
                <w:color w:val="FF0000"/>
              </w:rPr>
              <w:t>Sửa</w:t>
            </w:r>
            <w:r>
              <w:rPr>
                <w:color w:val="00B0F0"/>
              </w:rPr>
              <w:t>” Chấm Công</w:t>
            </w:r>
          </w:p>
        </w:tc>
      </w:tr>
      <w:tr w:rsidR="00414E19" w:rsidRPr="00146CE6" w14:paraId="429A8082" w14:textId="77777777" w:rsidTr="00BE3463">
        <w:tc>
          <w:tcPr>
            <w:tcW w:w="2553" w:type="dxa"/>
          </w:tcPr>
          <w:p w14:paraId="04BF9565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Button”Clear”</w:t>
            </w:r>
          </w:p>
        </w:tc>
        <w:tc>
          <w:tcPr>
            <w:tcW w:w="3084" w:type="dxa"/>
          </w:tcPr>
          <w:p w14:paraId="44D2E8C8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chữ trên Edittext</w:t>
            </w:r>
          </w:p>
        </w:tc>
        <w:tc>
          <w:tcPr>
            <w:tcW w:w="2138" w:type="dxa"/>
          </w:tcPr>
          <w:p w14:paraId="6A39171F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2B38F1A1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FF0000"/>
              </w:rPr>
              <w:t>“</w:t>
            </w:r>
            <w:r w:rsidRPr="00054A82">
              <w:rPr>
                <w:color w:val="FF0000"/>
              </w:rPr>
              <w:t>Xóa</w:t>
            </w:r>
            <w:r>
              <w:rPr>
                <w:color w:val="FF0000"/>
              </w:rPr>
              <w:t>”</w:t>
            </w:r>
            <w:r>
              <w:rPr>
                <w:color w:val="00B0F0"/>
              </w:rPr>
              <w:t xml:space="preserve"> tất cả chữ trên EditText</w:t>
            </w:r>
          </w:p>
        </w:tc>
      </w:tr>
      <w:tr w:rsidR="00414E19" w:rsidRPr="00146CE6" w14:paraId="148B254A" w14:textId="77777777" w:rsidTr="00BE3463">
        <w:tc>
          <w:tcPr>
            <w:tcW w:w="2553" w:type="dxa"/>
          </w:tcPr>
          <w:p w14:paraId="3C40DEF5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3084" w:type="dxa"/>
          </w:tcPr>
          <w:p w14:paraId="1FB62DC7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danh sách chấm công</w:t>
            </w:r>
          </w:p>
        </w:tc>
        <w:tc>
          <w:tcPr>
            <w:tcW w:w="2138" w:type="dxa"/>
          </w:tcPr>
          <w:p w14:paraId="2B06FDCA" w14:textId="77777777" w:rsidR="00414E19" w:rsidRPr="00146CE6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464307B3" w14:textId="77777777" w:rsidR="00414E19" w:rsidRPr="00146CE6" w:rsidRDefault="00414E19" w:rsidP="00414E19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 “</w:t>
            </w:r>
            <w:r w:rsidRPr="00C27DB2">
              <w:rPr>
                <w:color w:val="FF0000"/>
              </w:rPr>
              <w:t>Click</w:t>
            </w:r>
            <w:r>
              <w:rPr>
                <w:color w:val="00B0F0"/>
              </w:rPr>
              <w:t>” để hiện “Chi Tiết Chấm Công”</w:t>
            </w:r>
          </w:p>
        </w:tc>
      </w:tr>
    </w:tbl>
    <w:p w14:paraId="39223165" w14:textId="77777777" w:rsidR="00D72029" w:rsidRDefault="00D72029">
      <w:pPr>
        <w:sectPr w:rsidR="00D72029">
          <w:pgSz w:w="12240" w:h="15840"/>
          <w:pgMar w:top="980" w:right="1340" w:bottom="280" w:left="1220" w:header="764" w:footer="943" w:gutter="0"/>
          <w:cols w:space="720"/>
        </w:sectPr>
      </w:pPr>
    </w:p>
    <w:p w14:paraId="6FCDBB4B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429710A6" w14:textId="77777777" w:rsidR="00D72029" w:rsidRDefault="006349FE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d. C</w:t>
      </w: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>ức n</w:t>
      </w:r>
      <w:r>
        <w:rPr>
          <w:b/>
          <w:spacing w:val="1"/>
          <w:sz w:val="24"/>
          <w:szCs w:val="24"/>
        </w:rPr>
        <w:t>ă</w:t>
      </w:r>
      <w:r>
        <w:rPr>
          <w:b/>
          <w:sz w:val="24"/>
          <w:szCs w:val="24"/>
        </w:rPr>
        <w:t>ng #4: Màn hình giao d</w:t>
      </w:r>
      <w:r>
        <w:rPr>
          <w:b/>
          <w:spacing w:val="1"/>
          <w:sz w:val="24"/>
          <w:szCs w:val="24"/>
        </w:rPr>
        <w:t>i</w:t>
      </w:r>
      <w:r w:rsidR="00414E19">
        <w:rPr>
          <w:b/>
          <w:sz w:val="24"/>
          <w:szCs w:val="24"/>
        </w:rPr>
        <w:t xml:space="preserve">ện 4 </w:t>
      </w:r>
    </w:p>
    <w:p w14:paraId="3866996E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5318E4BB" w14:textId="77777777" w:rsidR="00D72029" w:rsidRDefault="006349FE">
      <w:pPr>
        <w:ind w:left="820"/>
        <w:rPr>
          <w:b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Màn hình </w:t>
      </w:r>
      <w:r w:rsidR="00414E19">
        <w:rPr>
          <w:b/>
          <w:sz w:val="24"/>
          <w:szCs w:val="24"/>
        </w:rPr>
        <w:t>Chi Tiết Chấm Công</w:t>
      </w:r>
    </w:p>
    <w:p w14:paraId="7D0BB69E" w14:textId="0F5206CE" w:rsidR="00414E19" w:rsidRDefault="007818F4">
      <w:pPr>
        <w:ind w:left="820"/>
        <w:rPr>
          <w:sz w:val="24"/>
          <w:szCs w:val="24"/>
        </w:rPr>
      </w:pPr>
      <w:r>
        <w:rPr>
          <w:noProof/>
        </w:rPr>
        <w:drawing>
          <wp:inline distT="0" distB="0" distL="0" distR="0" wp14:anchorId="58DBC58E" wp14:editId="0236C5B0">
            <wp:extent cx="3581400" cy="5343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BFB0" w14:textId="77777777" w:rsidR="00D72029" w:rsidRDefault="00D72029">
      <w:pPr>
        <w:spacing w:before="1" w:line="220" w:lineRule="exact"/>
        <w:rPr>
          <w:sz w:val="22"/>
          <w:szCs w:val="22"/>
        </w:rPr>
      </w:pPr>
    </w:p>
    <w:p w14:paraId="04EB992F" w14:textId="77777777" w:rsidR="00D72029" w:rsidRDefault="00D72029">
      <w:pPr>
        <w:ind w:left="2663"/>
      </w:pPr>
    </w:p>
    <w:p w14:paraId="5D60562C" w14:textId="77777777" w:rsidR="00D72029" w:rsidRDefault="00D72029">
      <w:pPr>
        <w:spacing w:before="19" w:line="220" w:lineRule="exact"/>
        <w:rPr>
          <w:sz w:val="22"/>
          <w:szCs w:val="22"/>
        </w:rPr>
      </w:pPr>
    </w:p>
    <w:p w14:paraId="53D6B55E" w14:textId="77777777" w:rsidR="00D72029" w:rsidRDefault="006349FE">
      <w:pPr>
        <w:ind w:left="3278"/>
        <w:rPr>
          <w:sz w:val="18"/>
          <w:szCs w:val="18"/>
        </w:rPr>
        <w:sectPr w:rsidR="00D72029">
          <w:pgSz w:w="12240" w:h="15840"/>
          <w:pgMar w:top="980" w:right="1340" w:bottom="280" w:left="1340" w:header="764" w:footer="943" w:gutter="0"/>
          <w:cols w:space="720"/>
        </w:sectPr>
      </w:pPr>
      <w:r>
        <w:rPr>
          <w:b/>
          <w:color w:val="4F81BC"/>
          <w:sz w:val="18"/>
          <w:szCs w:val="18"/>
        </w:rPr>
        <w:t>H</w:t>
      </w:r>
      <w:r>
        <w:rPr>
          <w:b/>
          <w:color w:val="4F81BC"/>
          <w:spacing w:val="1"/>
          <w:sz w:val="18"/>
          <w:szCs w:val="18"/>
        </w:rPr>
        <w:t>ì</w:t>
      </w:r>
      <w:r>
        <w:rPr>
          <w:b/>
          <w:color w:val="4F81BC"/>
          <w:sz w:val="18"/>
          <w:szCs w:val="18"/>
        </w:rPr>
        <w:t>nh</w:t>
      </w:r>
      <w:r>
        <w:rPr>
          <w:b/>
          <w:color w:val="4F81BC"/>
          <w:spacing w:val="-1"/>
          <w:sz w:val="18"/>
          <w:szCs w:val="18"/>
        </w:rPr>
        <w:t xml:space="preserve"> </w:t>
      </w:r>
      <w:r w:rsidR="00940E03">
        <w:rPr>
          <w:b/>
          <w:color w:val="4F81BC"/>
          <w:sz w:val="18"/>
          <w:szCs w:val="18"/>
        </w:rPr>
        <w:t>5</w:t>
      </w:r>
      <w:r>
        <w:rPr>
          <w:b/>
          <w:color w:val="4F81BC"/>
          <w:sz w:val="18"/>
          <w:szCs w:val="18"/>
        </w:rPr>
        <w:t xml:space="preserve"> Màn h</w:t>
      </w:r>
      <w:r>
        <w:rPr>
          <w:b/>
          <w:color w:val="4F81BC"/>
          <w:spacing w:val="-1"/>
          <w:sz w:val="18"/>
          <w:szCs w:val="18"/>
        </w:rPr>
        <w:t>ì</w:t>
      </w:r>
      <w:r>
        <w:rPr>
          <w:b/>
          <w:color w:val="4F81BC"/>
          <w:sz w:val="18"/>
          <w:szCs w:val="18"/>
        </w:rPr>
        <w:t>nh</w:t>
      </w:r>
      <w:r>
        <w:rPr>
          <w:b/>
          <w:color w:val="4F81BC"/>
          <w:spacing w:val="-1"/>
          <w:sz w:val="18"/>
          <w:szCs w:val="18"/>
        </w:rPr>
        <w:t xml:space="preserve"> </w:t>
      </w:r>
      <w:r w:rsidR="00940E03">
        <w:rPr>
          <w:b/>
          <w:color w:val="4F81BC"/>
          <w:spacing w:val="1"/>
          <w:sz w:val="18"/>
          <w:szCs w:val="18"/>
        </w:rPr>
        <w:t>Chi Tiết Chấm Công</w:t>
      </w:r>
    </w:p>
    <w:p w14:paraId="6EF8B9C0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56FAFC73" w14:textId="77777777" w:rsidR="00D72029" w:rsidRDefault="006349FE">
      <w:pPr>
        <w:spacing w:before="29"/>
        <w:ind w:left="9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Yêu cầu chức năng</w:t>
      </w:r>
    </w:p>
    <w:p w14:paraId="75B3B1CC" w14:textId="77777777" w:rsidR="00D72029" w:rsidRDefault="00D72029">
      <w:pPr>
        <w:spacing w:before="15" w:line="200" w:lineRule="exac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14E19" w14:paraId="539DB079" w14:textId="77777777" w:rsidTr="00BE3463">
        <w:tc>
          <w:tcPr>
            <w:tcW w:w="2394" w:type="dxa"/>
          </w:tcPr>
          <w:p w14:paraId="09B8E024" w14:textId="77777777" w:rsidR="00414E19" w:rsidRPr="00D919BF" w:rsidRDefault="00414E1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Tiêu đề</w:t>
            </w:r>
          </w:p>
        </w:tc>
        <w:tc>
          <w:tcPr>
            <w:tcW w:w="2394" w:type="dxa"/>
          </w:tcPr>
          <w:p w14:paraId="147B7077" w14:textId="77777777" w:rsidR="00414E19" w:rsidRPr="00D919BF" w:rsidRDefault="00414E1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tả</w:t>
            </w:r>
          </w:p>
        </w:tc>
        <w:tc>
          <w:tcPr>
            <w:tcW w:w="2394" w:type="dxa"/>
          </w:tcPr>
          <w:p w14:paraId="5E963F39" w14:textId="77777777" w:rsidR="00414E19" w:rsidRPr="00D919BF" w:rsidRDefault="00414E1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trình</w:t>
            </w:r>
          </w:p>
        </w:tc>
        <w:tc>
          <w:tcPr>
            <w:tcW w:w="2394" w:type="dxa"/>
          </w:tcPr>
          <w:p w14:paraId="45045E2D" w14:textId="77777777" w:rsidR="00414E19" w:rsidRPr="00D919BF" w:rsidRDefault="00414E1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Kết quả</w:t>
            </w:r>
          </w:p>
        </w:tc>
      </w:tr>
      <w:tr w:rsidR="00414E19" w14:paraId="5167E103" w14:textId="77777777" w:rsidTr="00BE3463">
        <w:tc>
          <w:tcPr>
            <w:tcW w:w="2394" w:type="dxa"/>
          </w:tcPr>
          <w:p w14:paraId="638800C6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Màn hình”Chi Tiết Chấm Công”</w:t>
            </w:r>
          </w:p>
        </w:tc>
        <w:tc>
          <w:tcPr>
            <w:tcW w:w="2394" w:type="dxa"/>
          </w:tcPr>
          <w:p w14:paraId="73929E91" w14:textId="77777777" w:rsidR="00414E19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5ADA1D6E" w14:textId="77777777" w:rsidR="00414E19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3 EditText</w:t>
            </w:r>
          </w:p>
          <w:p w14:paraId="7CA7EF6E" w14:textId="77777777" w:rsidR="00414E19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Spiner</w:t>
            </w:r>
          </w:p>
          <w:p w14:paraId="5199536F" w14:textId="77777777" w:rsidR="00414E19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4 Button</w:t>
            </w:r>
          </w:p>
          <w:p w14:paraId="0222A890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394" w:type="dxa"/>
          </w:tcPr>
          <w:p w14:paraId="06A94A9F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394" w:type="dxa"/>
          </w:tcPr>
          <w:p w14:paraId="27A072FB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414E19" w14:paraId="75492A37" w14:textId="77777777" w:rsidTr="00BE3463">
        <w:tc>
          <w:tcPr>
            <w:tcW w:w="2394" w:type="dxa"/>
          </w:tcPr>
          <w:p w14:paraId="193018E1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Chấm Công”</w:t>
            </w:r>
          </w:p>
        </w:tc>
        <w:tc>
          <w:tcPr>
            <w:tcW w:w="2394" w:type="dxa"/>
          </w:tcPr>
          <w:p w14:paraId="6537375E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Nhập”Mã Chấm Công”</w:t>
            </w:r>
          </w:p>
        </w:tc>
        <w:tc>
          <w:tcPr>
            <w:tcW w:w="2394" w:type="dxa"/>
          </w:tcPr>
          <w:p w14:paraId="125403DE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3C2512A5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“Mã Chấm Công” trên EditText</w:t>
            </w:r>
          </w:p>
        </w:tc>
      </w:tr>
      <w:tr w:rsidR="00414E19" w14:paraId="1C2AC9A2" w14:textId="77777777" w:rsidTr="00BE3463">
        <w:tc>
          <w:tcPr>
            <w:tcW w:w="2394" w:type="dxa"/>
          </w:tcPr>
          <w:p w14:paraId="12E57DDD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EditText”Số Thành Phẩm”</w:t>
            </w:r>
          </w:p>
        </w:tc>
        <w:tc>
          <w:tcPr>
            <w:tcW w:w="2394" w:type="dxa"/>
          </w:tcPr>
          <w:p w14:paraId="091A40C2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Nhập”Số Thành Phẩm”</w:t>
            </w:r>
          </w:p>
        </w:tc>
        <w:tc>
          <w:tcPr>
            <w:tcW w:w="2394" w:type="dxa"/>
          </w:tcPr>
          <w:p w14:paraId="4F33122A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754CBE3B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“Số Thành Phẩm” trên EditText</w:t>
            </w:r>
          </w:p>
        </w:tc>
      </w:tr>
      <w:tr w:rsidR="00414E19" w14:paraId="70F110E2" w14:textId="77777777" w:rsidTr="00BE3463">
        <w:tc>
          <w:tcPr>
            <w:tcW w:w="2394" w:type="dxa"/>
          </w:tcPr>
          <w:p w14:paraId="30860A6B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EditText”Số Phế Phẩm”</w:t>
            </w:r>
          </w:p>
        </w:tc>
        <w:tc>
          <w:tcPr>
            <w:tcW w:w="2394" w:type="dxa"/>
          </w:tcPr>
          <w:p w14:paraId="214A780D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Nhập”Số Phế Phẩm”</w:t>
            </w:r>
          </w:p>
        </w:tc>
        <w:tc>
          <w:tcPr>
            <w:tcW w:w="2394" w:type="dxa"/>
          </w:tcPr>
          <w:p w14:paraId="40EC41A5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429F3640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“Số Phế Phẩm” trên EditText</w:t>
            </w:r>
          </w:p>
        </w:tc>
      </w:tr>
      <w:tr w:rsidR="00414E19" w14:paraId="4AB32159" w14:textId="77777777" w:rsidTr="00BE3463">
        <w:tc>
          <w:tcPr>
            <w:tcW w:w="2394" w:type="dxa"/>
          </w:tcPr>
          <w:p w14:paraId="6B21B3EC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Spiner”Sản Phẩm”</w:t>
            </w:r>
          </w:p>
        </w:tc>
        <w:tc>
          <w:tcPr>
            <w:tcW w:w="2394" w:type="dxa"/>
          </w:tcPr>
          <w:p w14:paraId="07004E76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Chọn “ Sản Phẩm”</w:t>
            </w:r>
          </w:p>
        </w:tc>
        <w:tc>
          <w:tcPr>
            <w:tcW w:w="2394" w:type="dxa"/>
          </w:tcPr>
          <w:p w14:paraId="31CEC3BC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Choose</w:t>
            </w:r>
          </w:p>
        </w:tc>
        <w:tc>
          <w:tcPr>
            <w:tcW w:w="2394" w:type="dxa"/>
          </w:tcPr>
          <w:p w14:paraId="6437C5FB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Hiện “ Sản Phẩm” trên EditText</w:t>
            </w:r>
          </w:p>
        </w:tc>
      </w:tr>
      <w:tr w:rsidR="00414E19" w14:paraId="101720F1" w14:textId="77777777" w:rsidTr="00BE3463">
        <w:tc>
          <w:tcPr>
            <w:tcW w:w="2394" w:type="dxa"/>
          </w:tcPr>
          <w:p w14:paraId="55133423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Button”Thêm”</w:t>
            </w:r>
          </w:p>
        </w:tc>
        <w:tc>
          <w:tcPr>
            <w:tcW w:w="2394" w:type="dxa"/>
          </w:tcPr>
          <w:p w14:paraId="5CC416A1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thêm “Chi Tiết Chấm Công”</w:t>
            </w:r>
          </w:p>
        </w:tc>
        <w:tc>
          <w:tcPr>
            <w:tcW w:w="2394" w:type="dxa"/>
          </w:tcPr>
          <w:p w14:paraId="69A4F840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78D4A050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“Thêm” Chi Tiêt Chấm Công</w:t>
            </w:r>
          </w:p>
        </w:tc>
      </w:tr>
      <w:tr w:rsidR="00414E19" w14:paraId="400ACB60" w14:textId="77777777" w:rsidTr="00BE3463">
        <w:tc>
          <w:tcPr>
            <w:tcW w:w="2394" w:type="dxa"/>
          </w:tcPr>
          <w:p w14:paraId="62576509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Button”Xóa”</w:t>
            </w:r>
          </w:p>
        </w:tc>
        <w:tc>
          <w:tcPr>
            <w:tcW w:w="2394" w:type="dxa"/>
          </w:tcPr>
          <w:p w14:paraId="4DCBFFE8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“Chi Tiết Chấm Công”</w:t>
            </w:r>
          </w:p>
        </w:tc>
        <w:tc>
          <w:tcPr>
            <w:tcW w:w="2394" w:type="dxa"/>
          </w:tcPr>
          <w:p w14:paraId="262547DE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7F42C84A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“Xóa” Chi Tiết Chấm Công</w:t>
            </w:r>
          </w:p>
        </w:tc>
      </w:tr>
      <w:tr w:rsidR="00414E19" w14:paraId="47478C2E" w14:textId="77777777" w:rsidTr="00BE3463">
        <w:tc>
          <w:tcPr>
            <w:tcW w:w="2394" w:type="dxa"/>
          </w:tcPr>
          <w:p w14:paraId="7928EB87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Button”Sửa”</w:t>
            </w:r>
          </w:p>
        </w:tc>
        <w:tc>
          <w:tcPr>
            <w:tcW w:w="2394" w:type="dxa"/>
          </w:tcPr>
          <w:p w14:paraId="31E08917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sửa “Chi Tiết Chấm Công”</w:t>
            </w:r>
          </w:p>
        </w:tc>
        <w:tc>
          <w:tcPr>
            <w:tcW w:w="2394" w:type="dxa"/>
          </w:tcPr>
          <w:p w14:paraId="0DF7F254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7C18321D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“Sửa” Chi Tiêt Chấm Công</w:t>
            </w:r>
          </w:p>
        </w:tc>
      </w:tr>
      <w:tr w:rsidR="00414E19" w14:paraId="60FE8F8E" w14:textId="77777777" w:rsidTr="00BE3463">
        <w:tc>
          <w:tcPr>
            <w:tcW w:w="2394" w:type="dxa"/>
          </w:tcPr>
          <w:p w14:paraId="1ED98E1D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Button”Clear”</w:t>
            </w:r>
          </w:p>
        </w:tc>
        <w:tc>
          <w:tcPr>
            <w:tcW w:w="2394" w:type="dxa"/>
          </w:tcPr>
          <w:p w14:paraId="1B2DBA5D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chữ trên EditText</w:t>
            </w:r>
          </w:p>
        </w:tc>
        <w:tc>
          <w:tcPr>
            <w:tcW w:w="2394" w:type="dxa"/>
          </w:tcPr>
          <w:p w14:paraId="445354BB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4BE666B2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“Xóa” tất cả thông tin trên EditText</w:t>
            </w:r>
          </w:p>
        </w:tc>
      </w:tr>
      <w:tr w:rsidR="00414E19" w14:paraId="246AEC9B" w14:textId="77777777" w:rsidTr="00BE3463">
        <w:tc>
          <w:tcPr>
            <w:tcW w:w="2394" w:type="dxa"/>
          </w:tcPr>
          <w:p w14:paraId="20D63313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2394" w:type="dxa"/>
          </w:tcPr>
          <w:p w14:paraId="54721660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 Chi Tiêt Chấm Công”</w:t>
            </w:r>
          </w:p>
        </w:tc>
        <w:tc>
          <w:tcPr>
            <w:tcW w:w="2394" w:type="dxa"/>
          </w:tcPr>
          <w:p w14:paraId="37D13CBD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7113ECA8" w14:textId="77777777" w:rsidR="00414E19" w:rsidRPr="00D919BF" w:rsidRDefault="00414E1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thực hiện các thao tác Thêm, Xóa, Sửa</w:t>
            </w:r>
          </w:p>
        </w:tc>
      </w:tr>
    </w:tbl>
    <w:p w14:paraId="3503CEA6" w14:textId="77777777" w:rsidR="00414E19" w:rsidRPr="003C1917" w:rsidRDefault="00414E19" w:rsidP="00414E19"/>
    <w:p w14:paraId="6E1B9610" w14:textId="77777777" w:rsidR="00D72029" w:rsidRDefault="00D72029">
      <w:pPr>
        <w:sectPr w:rsidR="00D72029">
          <w:pgSz w:w="12240" w:h="15840"/>
          <w:pgMar w:top="980" w:right="1340" w:bottom="280" w:left="1220" w:header="764" w:footer="943" w:gutter="0"/>
          <w:cols w:space="720"/>
        </w:sectPr>
      </w:pPr>
    </w:p>
    <w:p w14:paraId="3358C2E6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6F39B85C" w14:textId="77777777" w:rsidR="00D72029" w:rsidRDefault="006349FE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e. Chức năng #5: Màn hình giao d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ện 5 </w:t>
      </w:r>
    </w:p>
    <w:p w14:paraId="14629437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24DCBFF3" w14:textId="77777777" w:rsidR="00D72029" w:rsidRDefault="006349FE">
      <w:pPr>
        <w:ind w:left="820"/>
        <w:rPr>
          <w:b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Màn hình </w:t>
      </w:r>
      <w:r w:rsidR="00414E19">
        <w:rPr>
          <w:b/>
          <w:sz w:val="24"/>
          <w:szCs w:val="24"/>
        </w:rPr>
        <w:t>Sản Phẩm</w:t>
      </w:r>
    </w:p>
    <w:p w14:paraId="43BC8912" w14:textId="303DC82B" w:rsidR="00D72029" w:rsidRPr="00940E03" w:rsidRDefault="007818F4" w:rsidP="00940E03">
      <w:pPr>
        <w:ind w:left="8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D34F063" wp14:editId="02F6ECD8">
            <wp:extent cx="3590925" cy="5429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4F6E" w14:textId="77777777" w:rsidR="00D72029" w:rsidRDefault="00940E03">
      <w:pPr>
        <w:spacing w:before="18" w:line="220" w:lineRule="exac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556B0B46" w14:textId="77777777" w:rsidR="00D72029" w:rsidRDefault="00940E03" w:rsidP="00940E03">
      <w:pPr>
        <w:ind w:right="3307"/>
        <w:rPr>
          <w:sz w:val="18"/>
          <w:szCs w:val="18"/>
        </w:rPr>
        <w:sectPr w:rsidR="00D72029">
          <w:pgSz w:w="12240" w:h="15840"/>
          <w:pgMar w:top="980" w:right="1340" w:bottom="280" w:left="1340" w:header="764" w:footer="943" w:gutter="0"/>
          <w:cols w:space="720"/>
        </w:sectPr>
      </w:pPr>
      <w:r>
        <w:rPr>
          <w:b/>
          <w:color w:val="4F81BC"/>
          <w:sz w:val="18"/>
          <w:szCs w:val="18"/>
        </w:rPr>
        <w:t xml:space="preserve">                                                                                          </w:t>
      </w:r>
      <w:r w:rsidR="006349FE">
        <w:rPr>
          <w:b/>
          <w:color w:val="4F81BC"/>
          <w:sz w:val="18"/>
          <w:szCs w:val="18"/>
        </w:rPr>
        <w:t>H</w:t>
      </w:r>
      <w:r w:rsidR="006349FE">
        <w:rPr>
          <w:b/>
          <w:color w:val="4F81BC"/>
          <w:spacing w:val="1"/>
          <w:sz w:val="18"/>
          <w:szCs w:val="18"/>
        </w:rPr>
        <w:t>ì</w:t>
      </w:r>
      <w:r w:rsidR="006349FE">
        <w:rPr>
          <w:b/>
          <w:color w:val="4F81BC"/>
          <w:sz w:val="18"/>
          <w:szCs w:val="18"/>
        </w:rPr>
        <w:t>nh</w:t>
      </w:r>
      <w:r>
        <w:rPr>
          <w:b/>
          <w:color w:val="4F81BC"/>
          <w:sz w:val="18"/>
          <w:szCs w:val="18"/>
        </w:rPr>
        <w:t xml:space="preserve"> 6 Màn hình Sản Phẩm</w:t>
      </w:r>
    </w:p>
    <w:p w14:paraId="069C4DE1" w14:textId="77777777" w:rsidR="00D72029" w:rsidRDefault="00D72029">
      <w:pPr>
        <w:spacing w:line="200" w:lineRule="exact"/>
      </w:pPr>
    </w:p>
    <w:p w14:paraId="35647539" w14:textId="77777777" w:rsidR="00D72029" w:rsidRDefault="00D72029">
      <w:pPr>
        <w:spacing w:line="200" w:lineRule="exact"/>
      </w:pPr>
    </w:p>
    <w:p w14:paraId="69F1E64B" w14:textId="77777777" w:rsidR="00D72029" w:rsidRDefault="00D72029">
      <w:pPr>
        <w:spacing w:line="200" w:lineRule="exact"/>
      </w:pPr>
    </w:p>
    <w:p w14:paraId="001CBC3E" w14:textId="77777777" w:rsidR="00D72029" w:rsidRDefault="00D72029">
      <w:pPr>
        <w:spacing w:before="8" w:line="260" w:lineRule="exact"/>
        <w:rPr>
          <w:sz w:val="26"/>
          <w:szCs w:val="26"/>
        </w:rPr>
      </w:pPr>
    </w:p>
    <w:p w14:paraId="696E46B3" w14:textId="77777777" w:rsidR="00D72029" w:rsidRDefault="006349FE">
      <w:pPr>
        <w:spacing w:before="29"/>
        <w:ind w:left="9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Yêu cầu chức năng</w:t>
      </w:r>
    </w:p>
    <w:p w14:paraId="469B395D" w14:textId="77777777" w:rsidR="00D72029" w:rsidRDefault="00D72029">
      <w:pPr>
        <w:spacing w:before="15" w:line="200" w:lineRule="exac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940E03" w14:paraId="56CBA22B" w14:textId="77777777" w:rsidTr="00BE3463">
        <w:tc>
          <w:tcPr>
            <w:tcW w:w="2394" w:type="dxa"/>
          </w:tcPr>
          <w:p w14:paraId="4BF48212" w14:textId="77777777" w:rsidR="00940E03" w:rsidRPr="00097175" w:rsidRDefault="00940E03" w:rsidP="00BE3463">
            <w:pPr>
              <w:jc w:val="center"/>
              <w:rPr>
                <w:sz w:val="28"/>
                <w:szCs w:val="28"/>
              </w:rPr>
            </w:pPr>
            <w:r w:rsidRPr="00097175">
              <w:rPr>
                <w:sz w:val="28"/>
                <w:szCs w:val="28"/>
              </w:rPr>
              <w:t>Tiêu đề</w:t>
            </w:r>
          </w:p>
        </w:tc>
        <w:tc>
          <w:tcPr>
            <w:tcW w:w="2394" w:type="dxa"/>
          </w:tcPr>
          <w:p w14:paraId="7E2ECBD8" w14:textId="77777777" w:rsidR="00940E03" w:rsidRPr="00097175" w:rsidRDefault="00940E03" w:rsidP="00BE3463">
            <w:pPr>
              <w:jc w:val="center"/>
              <w:rPr>
                <w:sz w:val="28"/>
                <w:szCs w:val="28"/>
              </w:rPr>
            </w:pPr>
            <w:r w:rsidRPr="00097175">
              <w:rPr>
                <w:sz w:val="28"/>
                <w:szCs w:val="28"/>
              </w:rPr>
              <w:t>Mô tả</w:t>
            </w:r>
          </w:p>
        </w:tc>
        <w:tc>
          <w:tcPr>
            <w:tcW w:w="2394" w:type="dxa"/>
          </w:tcPr>
          <w:p w14:paraId="644F1F78" w14:textId="77777777" w:rsidR="00940E03" w:rsidRPr="00097175" w:rsidRDefault="00940E0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trình</w:t>
            </w:r>
          </w:p>
        </w:tc>
        <w:tc>
          <w:tcPr>
            <w:tcW w:w="2394" w:type="dxa"/>
          </w:tcPr>
          <w:p w14:paraId="4A771E21" w14:textId="77777777" w:rsidR="00940E03" w:rsidRPr="00097175" w:rsidRDefault="00940E0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Kết quả</w:t>
            </w:r>
          </w:p>
        </w:tc>
      </w:tr>
      <w:tr w:rsidR="00940E03" w14:paraId="7F18A870" w14:textId="77777777" w:rsidTr="00BE3463">
        <w:tc>
          <w:tcPr>
            <w:tcW w:w="2394" w:type="dxa"/>
          </w:tcPr>
          <w:p w14:paraId="5D191EB7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Home”Sản Phẩm”</w:t>
            </w:r>
          </w:p>
        </w:tc>
        <w:tc>
          <w:tcPr>
            <w:tcW w:w="2394" w:type="dxa"/>
          </w:tcPr>
          <w:p w14:paraId="27BC3D2E" w14:textId="77777777" w:rsidR="00940E03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7B83DA5C" w14:textId="77777777" w:rsidR="00940E03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3 EditText</w:t>
            </w:r>
          </w:p>
          <w:p w14:paraId="0C5CF4A9" w14:textId="77777777" w:rsidR="00940E03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ImageView</w:t>
            </w:r>
          </w:p>
          <w:p w14:paraId="6522A6F9" w14:textId="77777777" w:rsidR="00940E03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4 Button</w:t>
            </w:r>
          </w:p>
          <w:p w14:paraId="7D6C8568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394" w:type="dxa"/>
          </w:tcPr>
          <w:p w14:paraId="4746D6A6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394" w:type="dxa"/>
          </w:tcPr>
          <w:p w14:paraId="03A57F7E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940E03" w14:paraId="6F571D16" w14:textId="77777777" w:rsidTr="00BE3463">
        <w:tc>
          <w:tcPr>
            <w:tcW w:w="2394" w:type="dxa"/>
          </w:tcPr>
          <w:p w14:paraId="7002BC35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Sản Phẩm”</w:t>
            </w:r>
          </w:p>
        </w:tc>
        <w:tc>
          <w:tcPr>
            <w:tcW w:w="2394" w:type="dxa"/>
          </w:tcPr>
          <w:p w14:paraId="33FB3045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Nhập”Mã Sản Phẩm”</w:t>
            </w:r>
          </w:p>
        </w:tc>
        <w:tc>
          <w:tcPr>
            <w:tcW w:w="2394" w:type="dxa"/>
          </w:tcPr>
          <w:p w14:paraId="46779A03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755C41D9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“Mã Sản Phẩm” trên EditText</w:t>
            </w:r>
          </w:p>
        </w:tc>
      </w:tr>
      <w:tr w:rsidR="00940E03" w14:paraId="26F964FA" w14:textId="77777777" w:rsidTr="00BE3463">
        <w:tc>
          <w:tcPr>
            <w:tcW w:w="2394" w:type="dxa"/>
          </w:tcPr>
          <w:p w14:paraId="7C03CD8C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EditText”Tên Sản Phẩm”</w:t>
            </w:r>
          </w:p>
        </w:tc>
        <w:tc>
          <w:tcPr>
            <w:tcW w:w="2394" w:type="dxa"/>
          </w:tcPr>
          <w:p w14:paraId="38F17E1A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Nhập”Tên Sản Phẩm”</w:t>
            </w:r>
          </w:p>
        </w:tc>
        <w:tc>
          <w:tcPr>
            <w:tcW w:w="2394" w:type="dxa"/>
          </w:tcPr>
          <w:p w14:paraId="237F8A3B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6EE6CAA7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“Tên Sản Phẩm” trên EditText</w:t>
            </w:r>
          </w:p>
        </w:tc>
      </w:tr>
      <w:tr w:rsidR="00940E03" w14:paraId="53B30FB0" w14:textId="77777777" w:rsidTr="00BE3463">
        <w:tc>
          <w:tcPr>
            <w:tcW w:w="2394" w:type="dxa"/>
          </w:tcPr>
          <w:p w14:paraId="48A38B7C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EditText”Đơn Giá”</w:t>
            </w:r>
          </w:p>
        </w:tc>
        <w:tc>
          <w:tcPr>
            <w:tcW w:w="2394" w:type="dxa"/>
          </w:tcPr>
          <w:p w14:paraId="452AE485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Nhập”Đơn GIá”</w:t>
            </w:r>
          </w:p>
        </w:tc>
        <w:tc>
          <w:tcPr>
            <w:tcW w:w="2394" w:type="dxa"/>
          </w:tcPr>
          <w:p w14:paraId="198D9F4E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692536C5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“Đơn Giá” trên EditText</w:t>
            </w:r>
          </w:p>
        </w:tc>
      </w:tr>
      <w:tr w:rsidR="00940E03" w14:paraId="7250B374" w14:textId="77777777" w:rsidTr="00BE3463">
        <w:tc>
          <w:tcPr>
            <w:tcW w:w="2394" w:type="dxa"/>
          </w:tcPr>
          <w:p w14:paraId="176DB0E6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ImageView</w:t>
            </w:r>
          </w:p>
        </w:tc>
        <w:tc>
          <w:tcPr>
            <w:tcW w:w="2394" w:type="dxa"/>
          </w:tcPr>
          <w:p w14:paraId="662838DA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Chọn ảnh “Sản Phẩm”</w:t>
            </w:r>
          </w:p>
        </w:tc>
        <w:tc>
          <w:tcPr>
            <w:tcW w:w="2394" w:type="dxa"/>
          </w:tcPr>
          <w:p w14:paraId="3019E01C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Choose</w:t>
            </w:r>
          </w:p>
        </w:tc>
        <w:tc>
          <w:tcPr>
            <w:tcW w:w="2394" w:type="dxa"/>
          </w:tcPr>
          <w:p w14:paraId="6BB74EA3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Chọn ảnh được ảnh mong muốn</w:t>
            </w:r>
          </w:p>
        </w:tc>
      </w:tr>
      <w:tr w:rsidR="00940E03" w14:paraId="52D5C6EE" w14:textId="77777777" w:rsidTr="00BE3463">
        <w:tc>
          <w:tcPr>
            <w:tcW w:w="2394" w:type="dxa"/>
          </w:tcPr>
          <w:p w14:paraId="1D016D3E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Button”Thêm”</w:t>
            </w:r>
          </w:p>
        </w:tc>
        <w:tc>
          <w:tcPr>
            <w:tcW w:w="2394" w:type="dxa"/>
          </w:tcPr>
          <w:p w14:paraId="5AC89FFD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để” Thêm” Sản Phẩm</w:t>
            </w:r>
          </w:p>
        </w:tc>
        <w:tc>
          <w:tcPr>
            <w:tcW w:w="2394" w:type="dxa"/>
          </w:tcPr>
          <w:p w14:paraId="5DAE9D27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0ECFBEC2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“Thêm” Sản Phẩm vào LIstView</w:t>
            </w:r>
          </w:p>
        </w:tc>
      </w:tr>
      <w:tr w:rsidR="00940E03" w14:paraId="0CB246F3" w14:textId="77777777" w:rsidTr="00BE3463">
        <w:tc>
          <w:tcPr>
            <w:tcW w:w="2394" w:type="dxa"/>
          </w:tcPr>
          <w:p w14:paraId="6E3D89FA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Button”Xóa”</w:t>
            </w:r>
          </w:p>
        </w:tc>
        <w:tc>
          <w:tcPr>
            <w:tcW w:w="2394" w:type="dxa"/>
          </w:tcPr>
          <w:p w14:paraId="49E31CC7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dể “ Xóa” Sản Phẩm</w:t>
            </w:r>
          </w:p>
        </w:tc>
        <w:tc>
          <w:tcPr>
            <w:tcW w:w="2394" w:type="dxa"/>
          </w:tcPr>
          <w:p w14:paraId="28D3D9EF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625C5EEB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“Xóa” Sản Phẩm trên ListView</w:t>
            </w:r>
          </w:p>
        </w:tc>
      </w:tr>
      <w:tr w:rsidR="00940E03" w14:paraId="1F7B9C5A" w14:textId="77777777" w:rsidTr="00BE3463">
        <w:tc>
          <w:tcPr>
            <w:tcW w:w="2394" w:type="dxa"/>
          </w:tcPr>
          <w:p w14:paraId="2E588922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Button”Sửa”</w:t>
            </w:r>
          </w:p>
        </w:tc>
        <w:tc>
          <w:tcPr>
            <w:tcW w:w="2394" w:type="dxa"/>
          </w:tcPr>
          <w:p w14:paraId="1591A150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“ Sửa” Sản Phẩm</w:t>
            </w:r>
          </w:p>
        </w:tc>
        <w:tc>
          <w:tcPr>
            <w:tcW w:w="2394" w:type="dxa"/>
          </w:tcPr>
          <w:p w14:paraId="0EE64A3D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33BAC746" w14:textId="77777777" w:rsidR="00940E03" w:rsidRPr="00097175" w:rsidRDefault="00940E03" w:rsidP="0064012B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“Sửa” thông tin trên </w:t>
            </w:r>
            <w:r w:rsidR="0064012B">
              <w:rPr>
                <w:color w:val="00B0F0"/>
              </w:rPr>
              <w:t>Listview</w:t>
            </w:r>
          </w:p>
        </w:tc>
      </w:tr>
      <w:tr w:rsidR="00940E03" w14:paraId="46533547" w14:textId="77777777" w:rsidTr="00BE3463">
        <w:tc>
          <w:tcPr>
            <w:tcW w:w="2394" w:type="dxa"/>
          </w:tcPr>
          <w:p w14:paraId="6429ECF4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Button”Clear”</w:t>
            </w:r>
          </w:p>
        </w:tc>
        <w:tc>
          <w:tcPr>
            <w:tcW w:w="2394" w:type="dxa"/>
          </w:tcPr>
          <w:p w14:paraId="377438B0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“Xóa” chữ trên EditText</w:t>
            </w:r>
          </w:p>
        </w:tc>
        <w:tc>
          <w:tcPr>
            <w:tcW w:w="2394" w:type="dxa"/>
          </w:tcPr>
          <w:p w14:paraId="00AF8EEF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6A0B15E0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“Xóa” thông tin trên EditText</w:t>
            </w:r>
          </w:p>
        </w:tc>
      </w:tr>
      <w:tr w:rsidR="00940E03" w14:paraId="2C59D442" w14:textId="77777777" w:rsidTr="00BE3463">
        <w:tc>
          <w:tcPr>
            <w:tcW w:w="2394" w:type="dxa"/>
          </w:tcPr>
          <w:p w14:paraId="012FB040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2394" w:type="dxa"/>
          </w:tcPr>
          <w:p w14:paraId="1D89375B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“Sản Phẩm”</w:t>
            </w:r>
          </w:p>
        </w:tc>
        <w:tc>
          <w:tcPr>
            <w:tcW w:w="2394" w:type="dxa"/>
          </w:tcPr>
          <w:p w14:paraId="341D6910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67546955" w14:textId="77777777" w:rsidR="00940E03" w:rsidRPr="00097175" w:rsidRDefault="00940E0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vào “ Sản Phẩm” để thực hiện các thao tác Thêm , Xóa, Sửa</w:t>
            </w:r>
          </w:p>
        </w:tc>
      </w:tr>
    </w:tbl>
    <w:p w14:paraId="0D30B934" w14:textId="77777777" w:rsidR="00D72029" w:rsidRDefault="00D72029"/>
    <w:p w14:paraId="6F32DC3A" w14:textId="77777777" w:rsidR="005103F9" w:rsidRDefault="005103F9"/>
    <w:p w14:paraId="0D8F1AE0" w14:textId="77777777" w:rsidR="005103F9" w:rsidRDefault="005103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54027BF" w14:textId="3462DB80" w:rsidR="005103F9" w:rsidRDefault="005103F9" w:rsidP="005103F9">
      <w:pPr>
        <w:spacing w:before="29"/>
        <w:ind w:left="10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f. Chức năng #5: Màn hình Danh Sách Phiếu Chấm Công</w:t>
      </w:r>
    </w:p>
    <w:p w14:paraId="64A8D340" w14:textId="77777777" w:rsidR="005103F9" w:rsidRDefault="005103F9" w:rsidP="005103F9">
      <w:pPr>
        <w:spacing w:before="29"/>
        <w:rPr>
          <w:sz w:val="24"/>
          <w:szCs w:val="24"/>
        </w:rPr>
      </w:pPr>
    </w:p>
    <w:p w14:paraId="55A99E1F" w14:textId="29587973" w:rsidR="005103F9" w:rsidRDefault="005103F9" w:rsidP="005103F9">
      <w:pPr>
        <w:spacing w:before="29"/>
        <w:ind w:left="940"/>
        <w:rPr>
          <w:b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Màn hình Danh Sách Phiếu Chấm Công</w:t>
      </w:r>
    </w:p>
    <w:p w14:paraId="770E0E55" w14:textId="3A87C214" w:rsidR="005103F9" w:rsidRDefault="007818F4" w:rsidP="005103F9">
      <w:pPr>
        <w:spacing w:before="29"/>
        <w:ind w:left="94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2D5668" wp14:editId="37587ECA">
            <wp:extent cx="3600450" cy="3219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46F4" w14:textId="77777777" w:rsidR="005103F9" w:rsidRDefault="005103F9" w:rsidP="005103F9">
      <w:pPr>
        <w:spacing w:before="29"/>
        <w:ind w:left="940"/>
        <w:rPr>
          <w:sz w:val="24"/>
          <w:szCs w:val="24"/>
        </w:rPr>
      </w:pPr>
    </w:p>
    <w:p w14:paraId="27A80E7A" w14:textId="77777777" w:rsidR="005103F9" w:rsidRDefault="005103F9"/>
    <w:p w14:paraId="6723F13D" w14:textId="5D4DCBB7" w:rsidR="00217D89" w:rsidRDefault="005103F9" w:rsidP="005103F9">
      <w:pPr>
        <w:jc w:val="center"/>
        <w:rPr>
          <w:b/>
          <w:color w:val="00B0F0"/>
          <w:sz w:val="18"/>
          <w:szCs w:val="18"/>
        </w:rPr>
      </w:pPr>
      <w:r w:rsidRPr="005103F9">
        <w:rPr>
          <w:b/>
          <w:color w:val="00B0F0"/>
          <w:sz w:val="18"/>
          <w:szCs w:val="18"/>
        </w:rPr>
        <w:t xml:space="preserve">Hình </w:t>
      </w:r>
      <w:proofErr w:type="gramStart"/>
      <w:r w:rsidRPr="005103F9">
        <w:rPr>
          <w:b/>
          <w:color w:val="00B0F0"/>
          <w:sz w:val="18"/>
          <w:szCs w:val="18"/>
        </w:rPr>
        <w:t>7 :</w:t>
      </w:r>
      <w:proofErr w:type="gramEnd"/>
      <w:r w:rsidRPr="005103F9">
        <w:rPr>
          <w:b/>
          <w:color w:val="00B0F0"/>
          <w:sz w:val="18"/>
          <w:szCs w:val="18"/>
        </w:rPr>
        <w:t xml:space="preserve"> Màn hình Danh Sách Chấm Công</w:t>
      </w:r>
    </w:p>
    <w:p w14:paraId="0C8D21CC" w14:textId="77777777" w:rsidR="00217D89" w:rsidRDefault="00217D89">
      <w:pPr>
        <w:rPr>
          <w:b/>
          <w:color w:val="00B0F0"/>
          <w:sz w:val="18"/>
          <w:szCs w:val="18"/>
        </w:rPr>
      </w:pPr>
      <w:r>
        <w:rPr>
          <w:b/>
          <w:color w:val="00B0F0"/>
          <w:sz w:val="18"/>
          <w:szCs w:val="18"/>
        </w:rPr>
        <w:br w:type="page"/>
      </w:r>
    </w:p>
    <w:p w14:paraId="59F313DC" w14:textId="402C4390" w:rsidR="00217D89" w:rsidRDefault="00217D89">
      <w:pPr>
        <w:rPr>
          <w:b/>
          <w:color w:val="00B0F0"/>
          <w:sz w:val="18"/>
          <w:szCs w:val="18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Màn hình In Phiếu Chấm Công</w:t>
      </w:r>
    </w:p>
    <w:p w14:paraId="58BBBE01" w14:textId="77777777" w:rsidR="00217D89" w:rsidRDefault="00217D89" w:rsidP="00217D89">
      <w:pPr>
        <w:rPr>
          <w:b/>
          <w:color w:val="00B0F0"/>
          <w:sz w:val="18"/>
          <w:szCs w:val="18"/>
        </w:rPr>
      </w:pPr>
    </w:p>
    <w:p w14:paraId="35751A22" w14:textId="1E235CEF" w:rsidR="00217D89" w:rsidRDefault="007818F4" w:rsidP="00217D89">
      <w:pPr>
        <w:jc w:val="center"/>
        <w:rPr>
          <w:color w:val="00B0F0"/>
          <w:sz w:val="18"/>
          <w:szCs w:val="18"/>
        </w:rPr>
      </w:pPr>
      <w:r>
        <w:rPr>
          <w:noProof/>
        </w:rPr>
        <w:drawing>
          <wp:inline distT="0" distB="0" distL="0" distR="0" wp14:anchorId="4DB111DE" wp14:editId="1D0751B5">
            <wp:extent cx="3174521" cy="3387854"/>
            <wp:effectExtent l="0" t="0" r="698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7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FDFF" w14:textId="77777777" w:rsidR="00217D89" w:rsidRDefault="00217D89" w:rsidP="00217D89">
      <w:pPr>
        <w:rPr>
          <w:color w:val="00B0F0"/>
          <w:sz w:val="18"/>
          <w:szCs w:val="18"/>
        </w:rPr>
      </w:pPr>
    </w:p>
    <w:p w14:paraId="4DD359E3" w14:textId="7C8201A8" w:rsidR="00217D89" w:rsidRDefault="00217D89" w:rsidP="00217D89">
      <w:pPr>
        <w:jc w:val="center"/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Hình </w:t>
      </w:r>
      <w:proofErr w:type="gramStart"/>
      <w:r>
        <w:rPr>
          <w:color w:val="00B0F0"/>
          <w:sz w:val="18"/>
          <w:szCs w:val="18"/>
        </w:rPr>
        <w:t>8 :</w:t>
      </w:r>
      <w:proofErr w:type="gramEnd"/>
      <w:r>
        <w:rPr>
          <w:color w:val="00B0F0"/>
          <w:sz w:val="18"/>
          <w:szCs w:val="18"/>
        </w:rPr>
        <w:t xml:space="preserve"> Mản Hình In Phiếu Chấm Công</w:t>
      </w:r>
    </w:p>
    <w:p w14:paraId="228684D7" w14:textId="77777777" w:rsidR="00217D89" w:rsidRDefault="00217D89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br w:type="page"/>
      </w:r>
    </w:p>
    <w:p w14:paraId="7C1404A7" w14:textId="77777777" w:rsidR="00217D89" w:rsidRDefault="00217D89" w:rsidP="00217D89">
      <w:pPr>
        <w:spacing w:before="29"/>
        <w:ind w:left="9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Yêu cầu chức năng</w:t>
      </w: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804"/>
        <w:gridCol w:w="2018"/>
        <w:gridCol w:w="2052"/>
        <w:gridCol w:w="2027"/>
      </w:tblGrid>
      <w:tr w:rsidR="00806DF4" w:rsidRPr="00E629B5" w14:paraId="6A6883C3" w14:textId="77777777" w:rsidTr="00592D80">
        <w:tc>
          <w:tcPr>
            <w:tcW w:w="2804" w:type="dxa"/>
          </w:tcPr>
          <w:p w14:paraId="6983CE0A" w14:textId="77777777" w:rsidR="00806DF4" w:rsidRPr="00E629B5" w:rsidRDefault="00806DF4" w:rsidP="00592D80">
            <w:pPr>
              <w:pStyle w:val="ListParagraph"/>
              <w:ind w:left="0" w:firstLine="720"/>
              <w:rPr>
                <w:color w:val="000000" w:themeColor="text1"/>
                <w:sz w:val="28"/>
                <w:szCs w:val="28"/>
              </w:rPr>
            </w:pPr>
            <w:r w:rsidRPr="00E629B5">
              <w:rPr>
                <w:color w:val="000000" w:themeColor="text1"/>
                <w:sz w:val="28"/>
                <w:szCs w:val="28"/>
              </w:rPr>
              <w:t>Tiêu đề</w:t>
            </w:r>
          </w:p>
        </w:tc>
        <w:tc>
          <w:tcPr>
            <w:tcW w:w="2018" w:type="dxa"/>
          </w:tcPr>
          <w:p w14:paraId="00843E03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E629B5">
              <w:rPr>
                <w:color w:val="000000" w:themeColor="text1"/>
                <w:sz w:val="28"/>
                <w:szCs w:val="28"/>
              </w:rPr>
              <w:t>Mô tả</w:t>
            </w:r>
          </w:p>
        </w:tc>
        <w:tc>
          <w:tcPr>
            <w:tcW w:w="2052" w:type="dxa"/>
          </w:tcPr>
          <w:p w14:paraId="6C4BAD8A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E629B5">
              <w:rPr>
                <w:color w:val="000000" w:themeColor="text1"/>
                <w:sz w:val="28"/>
                <w:szCs w:val="28"/>
              </w:rPr>
              <w:t>Quy trình</w:t>
            </w:r>
          </w:p>
        </w:tc>
        <w:tc>
          <w:tcPr>
            <w:tcW w:w="2027" w:type="dxa"/>
          </w:tcPr>
          <w:p w14:paraId="2E4D66AB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E629B5">
              <w:rPr>
                <w:color w:val="000000" w:themeColor="text1"/>
                <w:sz w:val="28"/>
                <w:szCs w:val="28"/>
              </w:rPr>
              <w:t>Kết quả</w:t>
            </w:r>
          </w:p>
        </w:tc>
      </w:tr>
      <w:tr w:rsidR="00806DF4" w:rsidRPr="00E629B5" w14:paraId="3CC7067E" w14:textId="77777777" w:rsidTr="00592D80">
        <w:tc>
          <w:tcPr>
            <w:tcW w:w="2804" w:type="dxa"/>
          </w:tcPr>
          <w:p w14:paraId="4693C148" w14:textId="6D91BDA3" w:rsidR="00806DF4" w:rsidRPr="00E629B5" w:rsidRDefault="00806DF4" w:rsidP="00806DF4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Màn hình Danh Sách Chấm Công</w:t>
            </w:r>
          </w:p>
        </w:tc>
        <w:tc>
          <w:tcPr>
            <w:tcW w:w="2018" w:type="dxa"/>
          </w:tcPr>
          <w:p w14:paraId="2D6AC126" w14:textId="77777777" w:rsidR="00806DF4" w:rsidRDefault="00806DF4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7380880C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052" w:type="dxa"/>
          </w:tcPr>
          <w:p w14:paraId="24F02BDF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027" w:type="dxa"/>
          </w:tcPr>
          <w:p w14:paraId="2CCFD910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806DF4" w:rsidRPr="00E629B5" w14:paraId="51D7524B" w14:textId="77777777" w:rsidTr="00592D80">
        <w:tc>
          <w:tcPr>
            <w:tcW w:w="2804" w:type="dxa"/>
          </w:tcPr>
          <w:p w14:paraId="3A50D4C8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2018" w:type="dxa"/>
          </w:tcPr>
          <w:p w14:paraId="49FFE1A9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thông tin</w:t>
            </w:r>
          </w:p>
        </w:tc>
        <w:tc>
          <w:tcPr>
            <w:tcW w:w="2052" w:type="dxa"/>
          </w:tcPr>
          <w:p w14:paraId="7880E489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027" w:type="dxa"/>
          </w:tcPr>
          <w:p w14:paraId="03CC5B4D" w14:textId="77777777" w:rsidR="00806DF4" w:rsidRPr="00E629B5" w:rsidRDefault="00806DF4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Click vào “Công Nhân” trên ListView để xuất phiếu chấm công</w:t>
            </w:r>
          </w:p>
        </w:tc>
      </w:tr>
    </w:tbl>
    <w:p w14:paraId="13213885" w14:textId="1DA2FADC" w:rsidR="00217D89" w:rsidRDefault="00217D89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br w:type="page"/>
      </w:r>
    </w:p>
    <w:p w14:paraId="107E79BB" w14:textId="77777777" w:rsidR="00217D89" w:rsidRPr="00217D89" w:rsidRDefault="00217D89" w:rsidP="00217D89">
      <w:pPr>
        <w:jc w:val="center"/>
        <w:rPr>
          <w:color w:val="00B0F0"/>
          <w:sz w:val="18"/>
          <w:szCs w:val="18"/>
        </w:rPr>
        <w:sectPr w:rsidR="00217D89" w:rsidRPr="00217D89">
          <w:pgSz w:w="12240" w:h="15840"/>
          <w:pgMar w:top="980" w:right="1340" w:bottom="280" w:left="1220" w:header="764" w:footer="943" w:gutter="0"/>
          <w:cols w:space="720"/>
        </w:sectPr>
      </w:pPr>
    </w:p>
    <w:p w14:paraId="213DAF79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5681758B" w14:textId="77777777" w:rsidR="00D72029" w:rsidRDefault="00D72029">
      <w:pPr>
        <w:spacing w:before="11" w:line="240" w:lineRule="exact"/>
        <w:rPr>
          <w:sz w:val="24"/>
          <w:szCs w:val="24"/>
        </w:rPr>
      </w:pPr>
    </w:p>
    <w:p w14:paraId="3F87455D" w14:textId="1D3F429F" w:rsidR="00D72029" w:rsidRPr="00187F47" w:rsidRDefault="00371F06" w:rsidP="00371F06">
      <w:pPr>
        <w:pStyle w:val="Heading2"/>
        <w:numPr>
          <w:ilvl w:val="0"/>
          <w:numId w:val="0"/>
        </w:numPr>
        <w:ind w:left="1440"/>
      </w:pPr>
      <w:bookmarkStart w:id="6" w:name="_Toc47594353"/>
      <w:r>
        <w:t>2.2</w:t>
      </w:r>
      <w:r w:rsidR="006349FE" w:rsidRPr="00187F47">
        <w:t>Thi</w:t>
      </w:r>
      <w:r w:rsidR="006349FE" w:rsidRPr="00187F47">
        <w:rPr>
          <w:spacing w:val="-1"/>
        </w:rPr>
        <w:t>ế</w:t>
      </w:r>
      <w:r w:rsidR="006349FE" w:rsidRPr="00187F47">
        <w:t>t</w:t>
      </w:r>
      <w:r w:rsidR="006349FE" w:rsidRPr="00187F47">
        <w:rPr>
          <w:spacing w:val="-4"/>
        </w:rPr>
        <w:t xml:space="preserve"> </w:t>
      </w:r>
      <w:r w:rsidR="006349FE" w:rsidRPr="00187F47">
        <w:rPr>
          <w:spacing w:val="1"/>
        </w:rPr>
        <w:t>k</w:t>
      </w:r>
      <w:r w:rsidR="006349FE" w:rsidRPr="00187F47">
        <w:t xml:space="preserve">ế </w:t>
      </w:r>
      <w:r w:rsidR="006349FE" w:rsidRPr="00187F47">
        <w:rPr>
          <w:spacing w:val="1"/>
        </w:rPr>
        <w:t>h</w:t>
      </w:r>
      <w:r w:rsidR="006349FE" w:rsidRPr="00187F47">
        <w:t>ệ</w:t>
      </w:r>
      <w:r w:rsidR="006349FE" w:rsidRPr="00187F47">
        <w:rPr>
          <w:spacing w:val="-3"/>
        </w:rPr>
        <w:t xml:space="preserve"> </w:t>
      </w:r>
      <w:r w:rsidR="006349FE" w:rsidRPr="00187F47">
        <w:t>t</w:t>
      </w:r>
      <w:r w:rsidR="006349FE" w:rsidRPr="00187F47">
        <w:rPr>
          <w:spacing w:val="1"/>
        </w:rPr>
        <w:t>hống</w:t>
      </w:r>
      <w:bookmarkEnd w:id="6"/>
    </w:p>
    <w:p w14:paraId="437CE1E4" w14:textId="77777777" w:rsidR="00D72029" w:rsidRDefault="00D72029">
      <w:pPr>
        <w:spacing w:before="6" w:line="240" w:lineRule="exact"/>
        <w:rPr>
          <w:sz w:val="24"/>
          <w:szCs w:val="24"/>
        </w:rPr>
      </w:pPr>
    </w:p>
    <w:p w14:paraId="28F2D141" w14:textId="77777777" w:rsidR="00D72029" w:rsidRDefault="006349FE">
      <w:pPr>
        <w:spacing w:line="276" w:lineRule="auto"/>
        <w:ind w:left="100" w:right="254"/>
        <w:rPr>
          <w:sz w:val="24"/>
          <w:szCs w:val="24"/>
        </w:rPr>
      </w:pPr>
      <w:r>
        <w:rPr>
          <w:b/>
          <w:sz w:val="24"/>
          <w:szCs w:val="24"/>
        </w:rPr>
        <w:t>Tổng qua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:</w:t>
      </w:r>
      <w:r>
        <w:rPr>
          <w:b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Tài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iệu dù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để cho nh</w:t>
      </w:r>
      <w:r>
        <w:rPr>
          <w:spacing w:val="1"/>
          <w:sz w:val="24"/>
          <w:szCs w:val="24"/>
        </w:rPr>
        <w:t>ó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ưởng phân công c</w:t>
      </w:r>
      <w:r>
        <w:rPr>
          <w:spacing w:val="-1"/>
          <w:sz w:val="24"/>
          <w:szCs w:val="24"/>
        </w:rPr>
        <w:t>ô</w:t>
      </w:r>
      <w:r>
        <w:rPr>
          <w:sz w:val="24"/>
          <w:szCs w:val="24"/>
        </w:rPr>
        <w:t>ng 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ệc cho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các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hành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iên giúp phân công công việc 1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ách dễ dàng,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bố 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í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làm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và phân</w:t>
      </w:r>
      <w:r>
        <w:rPr>
          <w:spacing w:val="1"/>
          <w:sz w:val="24"/>
          <w:szCs w:val="24"/>
        </w:rPr>
        <w:t xml:space="preserve"> b</w:t>
      </w:r>
      <w:r>
        <w:rPr>
          <w:sz w:val="24"/>
          <w:szCs w:val="24"/>
        </w:rPr>
        <w:t>ổ công 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hợp lý. Mô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ả chi ti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 công 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ệc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 từng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àn hình.</w:t>
      </w:r>
    </w:p>
    <w:p w14:paraId="065273E6" w14:textId="77777777" w:rsidR="00D72029" w:rsidRDefault="00D72029">
      <w:pPr>
        <w:spacing w:before="3" w:line="200" w:lineRule="exact"/>
      </w:pPr>
    </w:p>
    <w:p w14:paraId="2434E465" w14:textId="77777777" w:rsidR="00D72029" w:rsidRDefault="006349FE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Yêu cầu chức năng:</w:t>
      </w:r>
    </w:p>
    <w:p w14:paraId="1C2AC61E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2FFF350E" w14:textId="77777777" w:rsidR="00D72029" w:rsidRDefault="006349FE">
      <w:pPr>
        <w:ind w:left="820"/>
        <w:rPr>
          <w:sz w:val="24"/>
          <w:szCs w:val="24"/>
        </w:rPr>
      </w:pPr>
      <w:r>
        <w:rPr>
          <w:b/>
          <w:sz w:val="24"/>
          <w:szCs w:val="24"/>
        </w:rPr>
        <w:t xml:space="preserve">a.   Màn hình </w:t>
      </w:r>
      <w:r w:rsidR="00940E03">
        <w:rPr>
          <w:b/>
          <w:sz w:val="24"/>
          <w:szCs w:val="24"/>
        </w:rPr>
        <w:t>1</w:t>
      </w:r>
    </w:p>
    <w:p w14:paraId="6CA330DA" w14:textId="77777777" w:rsidR="00D72029" w:rsidRDefault="006349FE">
      <w:pPr>
        <w:spacing w:before="40"/>
        <w:ind w:left="1180"/>
        <w:rPr>
          <w:b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o</w:t>
      </w:r>
      <w:r>
        <w:rPr>
          <w:rFonts w:ascii="Courier New" w:eastAsia="Courier New" w:hAnsi="Courier New" w:cs="Courier New"/>
          <w:spacing w:val="95"/>
          <w:sz w:val="22"/>
          <w:szCs w:val="22"/>
        </w:rPr>
        <w:t xml:space="preserve"> </w:t>
      </w:r>
      <w:r w:rsidR="00940E03">
        <w:rPr>
          <w:b/>
          <w:sz w:val="22"/>
          <w:szCs w:val="22"/>
        </w:rPr>
        <w:t>Màn hình home</w:t>
      </w:r>
    </w:p>
    <w:p w14:paraId="4B960212" w14:textId="638ECB82" w:rsidR="00D72029" w:rsidRPr="00940E03" w:rsidRDefault="00B82A3A" w:rsidP="00940E03">
      <w:pPr>
        <w:spacing w:before="40"/>
        <w:ind w:left="1180"/>
        <w:rPr>
          <w:sz w:val="22"/>
          <w:szCs w:val="22"/>
        </w:rPr>
      </w:pPr>
      <w:r>
        <w:rPr>
          <w:noProof/>
        </w:rPr>
        <w:drawing>
          <wp:inline distT="0" distB="0" distL="0" distR="0" wp14:anchorId="7822363B" wp14:editId="2E5916BD">
            <wp:extent cx="3943350" cy="588234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5792" cy="58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583" w14:textId="77777777" w:rsidR="00D72029" w:rsidRDefault="00D72029">
      <w:pPr>
        <w:ind w:left="2140"/>
      </w:pPr>
    </w:p>
    <w:p w14:paraId="570F6EC9" w14:textId="77777777" w:rsidR="00D72029" w:rsidRDefault="00D72029">
      <w:pPr>
        <w:spacing w:before="18" w:line="220" w:lineRule="exact"/>
        <w:rPr>
          <w:sz w:val="22"/>
          <w:szCs w:val="22"/>
        </w:rPr>
      </w:pPr>
    </w:p>
    <w:p w14:paraId="0619F9F4" w14:textId="77777777" w:rsidR="00D72029" w:rsidRDefault="00940E03" w:rsidP="00940E03">
      <w:pPr>
        <w:ind w:right="3323"/>
        <w:jc w:val="center"/>
        <w:rPr>
          <w:b/>
          <w:color w:val="4F81BC"/>
          <w:sz w:val="18"/>
          <w:szCs w:val="18"/>
        </w:rPr>
      </w:pPr>
      <w:r>
        <w:rPr>
          <w:b/>
          <w:color w:val="4F81BC"/>
          <w:sz w:val="18"/>
          <w:szCs w:val="18"/>
        </w:rPr>
        <w:t xml:space="preserve">                                                             </w:t>
      </w:r>
      <w:r w:rsidR="00851D09">
        <w:rPr>
          <w:b/>
          <w:color w:val="4F81BC"/>
          <w:sz w:val="18"/>
          <w:szCs w:val="18"/>
        </w:rPr>
        <w:t xml:space="preserve">                       </w:t>
      </w:r>
      <w:r>
        <w:rPr>
          <w:b/>
          <w:color w:val="4F81BC"/>
          <w:sz w:val="18"/>
          <w:szCs w:val="18"/>
        </w:rPr>
        <w:t>Màn hỉnh Home</w:t>
      </w:r>
    </w:p>
    <w:p w14:paraId="2D96AC74" w14:textId="77777777" w:rsidR="00851D09" w:rsidRDefault="00851D09" w:rsidP="00940E03">
      <w:pPr>
        <w:ind w:right="3323"/>
        <w:jc w:val="center"/>
        <w:rPr>
          <w:b/>
          <w:color w:val="4F81BC"/>
          <w:sz w:val="18"/>
          <w:szCs w:val="18"/>
        </w:rPr>
      </w:pPr>
    </w:p>
    <w:p w14:paraId="0862BB6E" w14:textId="77777777" w:rsidR="00851D09" w:rsidRDefault="00851D09" w:rsidP="00940E03">
      <w:pPr>
        <w:ind w:right="3323"/>
        <w:jc w:val="center"/>
        <w:rPr>
          <w:b/>
          <w:color w:val="4F81BC"/>
          <w:sz w:val="18"/>
          <w:szCs w:val="18"/>
        </w:rPr>
      </w:pPr>
    </w:p>
    <w:p w14:paraId="4EBD23E8" w14:textId="699FA30F" w:rsidR="00851D09" w:rsidRDefault="00B82A3A" w:rsidP="00851D09">
      <w:pPr>
        <w:ind w:left="567" w:right="3323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C3F7887" wp14:editId="19FF931C">
            <wp:extent cx="5579110" cy="822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56EB" w14:textId="77777777" w:rsidR="00851D09" w:rsidRPr="00851D09" w:rsidRDefault="00851D09" w:rsidP="00851D09">
      <w:pPr>
        <w:ind w:left="284" w:right="3323"/>
        <w:jc w:val="center"/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                                                            </w:t>
      </w:r>
      <w:r w:rsidRPr="00851D09">
        <w:rPr>
          <w:color w:val="00B0F0"/>
          <w:sz w:val="18"/>
          <w:szCs w:val="18"/>
        </w:rPr>
        <w:t>Navigation Drawer Menu</w:t>
      </w:r>
    </w:p>
    <w:p w14:paraId="1F6E54D5" w14:textId="77777777" w:rsidR="00851D09" w:rsidRPr="00851D09" w:rsidRDefault="00851D09" w:rsidP="00851D09">
      <w:pPr>
        <w:ind w:right="3323"/>
        <w:jc w:val="center"/>
        <w:rPr>
          <w:color w:val="00B0F0"/>
          <w:sz w:val="18"/>
          <w:szCs w:val="18"/>
        </w:rPr>
      </w:pPr>
    </w:p>
    <w:p w14:paraId="66B93296" w14:textId="77777777" w:rsidR="00851D09" w:rsidRDefault="00851D09" w:rsidP="00940E03">
      <w:pPr>
        <w:ind w:right="3323"/>
        <w:jc w:val="center"/>
        <w:rPr>
          <w:sz w:val="18"/>
          <w:szCs w:val="18"/>
        </w:rPr>
        <w:sectPr w:rsidR="00851D09">
          <w:pgSz w:w="12240" w:h="15840"/>
          <w:pgMar w:top="980" w:right="1340" w:bottom="280" w:left="1340" w:header="764" w:footer="943" w:gutter="0"/>
          <w:cols w:space="720"/>
        </w:sectPr>
      </w:pPr>
    </w:p>
    <w:p w14:paraId="69D6A212" w14:textId="77777777" w:rsidR="00D72029" w:rsidRDefault="00D72029">
      <w:pPr>
        <w:spacing w:before="2" w:line="240" w:lineRule="exact"/>
        <w:rPr>
          <w:sz w:val="24"/>
          <w:szCs w:val="24"/>
        </w:rPr>
      </w:pPr>
    </w:p>
    <w:p w14:paraId="6A1476DC" w14:textId="77777777" w:rsidR="00D72029" w:rsidRDefault="006349FE">
      <w:pPr>
        <w:spacing w:before="32" w:line="300" w:lineRule="exact"/>
        <w:ind w:left="1180"/>
        <w:rPr>
          <w:b/>
          <w:position w:val="1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8"/>
          <w:szCs w:val="28"/>
        </w:rPr>
        <w:t>o</w:t>
      </w:r>
      <w:r>
        <w:rPr>
          <w:rFonts w:ascii="Courier New" w:eastAsia="Courier New" w:hAnsi="Courier New" w:cs="Courier New"/>
          <w:spacing w:val="22"/>
          <w:position w:val="1"/>
          <w:sz w:val="28"/>
          <w:szCs w:val="28"/>
        </w:rPr>
        <w:t xml:space="preserve"> </w:t>
      </w:r>
      <w:r>
        <w:rPr>
          <w:b/>
          <w:position w:val="1"/>
          <w:sz w:val="24"/>
          <w:szCs w:val="24"/>
        </w:rPr>
        <w:t>Yêu cầu chức năng</w:t>
      </w:r>
    </w:p>
    <w:tbl>
      <w:tblPr>
        <w:tblStyle w:val="TableGrid"/>
        <w:tblW w:w="11199" w:type="dxa"/>
        <w:tblInd w:w="-743" w:type="dxa"/>
        <w:tblLook w:val="04A0" w:firstRow="1" w:lastRow="0" w:firstColumn="1" w:lastColumn="0" w:noHBand="0" w:noVBand="1"/>
      </w:tblPr>
      <w:tblGrid>
        <w:gridCol w:w="2552"/>
        <w:gridCol w:w="3699"/>
        <w:gridCol w:w="1830"/>
        <w:gridCol w:w="3118"/>
      </w:tblGrid>
      <w:tr w:rsidR="00DF0B2E" w:rsidRPr="00434EAF" w14:paraId="7C3D7838" w14:textId="77777777" w:rsidTr="00BE3463">
        <w:trPr>
          <w:trHeight w:val="378"/>
        </w:trPr>
        <w:tc>
          <w:tcPr>
            <w:tcW w:w="2552" w:type="dxa"/>
          </w:tcPr>
          <w:p w14:paraId="2E20CC76" w14:textId="77777777" w:rsidR="00DF0B2E" w:rsidRPr="00434EAF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434EAF">
              <w:rPr>
                <w:b/>
                <w:bCs/>
                <w:color w:val="4F81BD" w:themeColor="accent1"/>
                <w:sz w:val="28"/>
                <w:szCs w:val="28"/>
              </w:rPr>
              <w:t>Tiêu đề</w:t>
            </w:r>
          </w:p>
        </w:tc>
        <w:tc>
          <w:tcPr>
            <w:tcW w:w="3699" w:type="dxa"/>
          </w:tcPr>
          <w:p w14:paraId="3B508BFB" w14:textId="77777777" w:rsidR="00DF0B2E" w:rsidRPr="00434EAF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434EAF">
              <w:rPr>
                <w:b/>
                <w:bCs/>
                <w:color w:val="4F81BD" w:themeColor="accent1"/>
                <w:sz w:val="28"/>
                <w:szCs w:val="28"/>
              </w:rPr>
              <w:t>Mô tả</w:t>
            </w:r>
          </w:p>
        </w:tc>
        <w:tc>
          <w:tcPr>
            <w:tcW w:w="1830" w:type="dxa"/>
          </w:tcPr>
          <w:p w14:paraId="1C16F01B" w14:textId="77777777" w:rsidR="00DF0B2E" w:rsidRPr="00434EAF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434EAF">
              <w:rPr>
                <w:b/>
                <w:bCs/>
                <w:color w:val="4F81BD" w:themeColor="accent1"/>
                <w:sz w:val="28"/>
                <w:szCs w:val="28"/>
              </w:rPr>
              <w:t>Quy trình</w:t>
            </w:r>
          </w:p>
        </w:tc>
        <w:tc>
          <w:tcPr>
            <w:tcW w:w="3118" w:type="dxa"/>
          </w:tcPr>
          <w:p w14:paraId="37060012" w14:textId="77777777" w:rsidR="00DF0B2E" w:rsidRPr="00434EAF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434EAF">
              <w:rPr>
                <w:b/>
                <w:bCs/>
                <w:color w:val="4F81BD" w:themeColor="accent1"/>
                <w:sz w:val="28"/>
                <w:szCs w:val="28"/>
              </w:rPr>
              <w:t>Kết quá</w:t>
            </w:r>
          </w:p>
        </w:tc>
      </w:tr>
      <w:tr w:rsidR="00DF0B2E" w:rsidRPr="00456013" w14:paraId="6A8A4913" w14:textId="77777777" w:rsidTr="00BE3463">
        <w:tc>
          <w:tcPr>
            <w:tcW w:w="2552" w:type="dxa"/>
          </w:tcPr>
          <w:p w14:paraId="5D39F9B3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Cs/>
                <w:color w:val="4F81BD" w:themeColor="accent1"/>
              </w:rPr>
            </w:pPr>
            <w:r w:rsidRPr="00456013">
              <w:rPr>
                <w:bCs/>
                <w:color w:val="4F81BD" w:themeColor="accent1"/>
              </w:rPr>
              <w:t>Màn hình home</w:t>
            </w:r>
          </w:p>
        </w:tc>
        <w:tc>
          <w:tcPr>
            <w:tcW w:w="3699" w:type="dxa"/>
          </w:tcPr>
          <w:p w14:paraId="142D1D86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Màn hình chính có:</w:t>
            </w:r>
          </w:p>
          <w:p w14:paraId="21D25AD3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1 TextView</w:t>
            </w:r>
          </w:p>
          <w:p w14:paraId="1DF30C86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1 ListView</w:t>
            </w:r>
          </w:p>
          <w:p w14:paraId="1034292E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5 Navigation menu</w:t>
            </w:r>
          </w:p>
          <w:p w14:paraId="3C1C7B8A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>
              <w:rPr>
                <w:b/>
                <w:bCs/>
                <w:color w:val="4F81BD" w:themeColor="accent1"/>
              </w:rPr>
              <w:t>2 Button</w:t>
            </w:r>
          </w:p>
        </w:tc>
        <w:tc>
          <w:tcPr>
            <w:tcW w:w="1830" w:type="dxa"/>
          </w:tcPr>
          <w:p w14:paraId="2BBC2EF5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>
              <w:rPr>
                <w:b/>
                <w:bCs/>
                <w:color w:val="4F81BD" w:themeColor="accent1"/>
              </w:rPr>
              <w:t>N/A</w:t>
            </w:r>
          </w:p>
        </w:tc>
        <w:tc>
          <w:tcPr>
            <w:tcW w:w="3118" w:type="dxa"/>
          </w:tcPr>
          <w:p w14:paraId="6D622DF7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>
              <w:rPr>
                <w:b/>
                <w:bCs/>
                <w:color w:val="4F81BD" w:themeColor="accent1"/>
              </w:rPr>
              <w:t>N/A</w:t>
            </w:r>
          </w:p>
        </w:tc>
      </w:tr>
      <w:tr w:rsidR="00DF0B2E" w:rsidRPr="00456013" w14:paraId="108ECEAC" w14:textId="77777777" w:rsidTr="00BE3463">
        <w:tc>
          <w:tcPr>
            <w:tcW w:w="2552" w:type="dxa"/>
          </w:tcPr>
          <w:p w14:paraId="562250EB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ListView</w:t>
            </w:r>
          </w:p>
        </w:tc>
        <w:tc>
          <w:tcPr>
            <w:tcW w:w="3699" w:type="dxa"/>
          </w:tcPr>
          <w:p w14:paraId="7D871A3D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Hiển thị thông tin công nhân</w:t>
            </w:r>
          </w:p>
        </w:tc>
        <w:tc>
          <w:tcPr>
            <w:tcW w:w="1830" w:type="dxa"/>
          </w:tcPr>
          <w:p w14:paraId="43069251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Click</w:t>
            </w:r>
          </w:p>
        </w:tc>
        <w:tc>
          <w:tcPr>
            <w:tcW w:w="3118" w:type="dxa"/>
          </w:tcPr>
          <w:p w14:paraId="6E280683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Chọn công nhân để có thể nhấn button”Chấm Công”</w:t>
            </w:r>
          </w:p>
        </w:tc>
      </w:tr>
      <w:tr w:rsidR="00DF0B2E" w:rsidRPr="00456013" w14:paraId="1B277C58" w14:textId="77777777" w:rsidTr="00BE3463">
        <w:tc>
          <w:tcPr>
            <w:tcW w:w="2552" w:type="dxa"/>
          </w:tcPr>
          <w:p w14:paraId="519B525B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Button QL Công nhân</w:t>
            </w:r>
          </w:p>
        </w:tc>
        <w:tc>
          <w:tcPr>
            <w:tcW w:w="3699" w:type="dxa"/>
          </w:tcPr>
          <w:p w14:paraId="4EB35DE6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>
              <w:rPr>
                <w:b/>
                <w:bCs/>
                <w:color w:val="4F81BD" w:themeColor="accent1"/>
              </w:rPr>
              <w:t>Chuyển sang giao diện”QL Công Nhân</w:t>
            </w:r>
            <w:r w:rsidRPr="00456013">
              <w:rPr>
                <w:b/>
                <w:bCs/>
                <w:color w:val="4F81BD" w:themeColor="accent1"/>
              </w:rPr>
              <w:t>”</w:t>
            </w:r>
          </w:p>
        </w:tc>
        <w:tc>
          <w:tcPr>
            <w:tcW w:w="1830" w:type="dxa"/>
          </w:tcPr>
          <w:p w14:paraId="52262F86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Click</w:t>
            </w:r>
          </w:p>
        </w:tc>
        <w:tc>
          <w:tcPr>
            <w:tcW w:w="3118" w:type="dxa"/>
          </w:tcPr>
          <w:p w14:paraId="1DFA01E5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 xml:space="preserve">Chọn </w:t>
            </w:r>
            <w:r>
              <w:rPr>
                <w:b/>
                <w:bCs/>
                <w:color w:val="4F81BD" w:themeColor="accent1"/>
              </w:rPr>
              <w:t>để chuyển sang giao diện”Quản Lý Công Nhân”</w:t>
            </w:r>
          </w:p>
        </w:tc>
      </w:tr>
      <w:tr w:rsidR="00DF0B2E" w:rsidRPr="00456013" w14:paraId="7CB8B914" w14:textId="77777777" w:rsidTr="00BE3463">
        <w:tc>
          <w:tcPr>
            <w:tcW w:w="2552" w:type="dxa"/>
          </w:tcPr>
          <w:p w14:paraId="54DA00C1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Navigation drawer menu”</w:t>
            </w:r>
            <w:r>
              <w:rPr>
                <w:b/>
                <w:bCs/>
                <w:color w:val="4F81BD" w:themeColor="accent1"/>
              </w:rPr>
              <w:t>Quản Lý Công Nhân</w:t>
            </w:r>
            <w:r w:rsidRPr="00456013">
              <w:rPr>
                <w:b/>
                <w:bCs/>
                <w:color w:val="4F81BD" w:themeColor="accent1"/>
              </w:rPr>
              <w:t>”</w:t>
            </w:r>
          </w:p>
        </w:tc>
        <w:tc>
          <w:tcPr>
            <w:tcW w:w="3699" w:type="dxa"/>
          </w:tcPr>
          <w:p w14:paraId="4A5BBC36" w14:textId="77777777" w:rsidR="00DF0B2E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Chuyển sang giao diện”</w:t>
            </w:r>
            <w:r>
              <w:rPr>
                <w:b/>
                <w:bCs/>
                <w:color w:val="4F81BD" w:themeColor="accent1"/>
              </w:rPr>
              <w:t>Quản Lý Công Nhân”</w:t>
            </w:r>
          </w:p>
          <w:p w14:paraId="3C504420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</w:p>
        </w:tc>
        <w:tc>
          <w:tcPr>
            <w:tcW w:w="1830" w:type="dxa"/>
          </w:tcPr>
          <w:p w14:paraId="6E5257AA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Click</w:t>
            </w:r>
          </w:p>
        </w:tc>
        <w:tc>
          <w:tcPr>
            <w:tcW w:w="3118" w:type="dxa"/>
          </w:tcPr>
          <w:p w14:paraId="67F9FF01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Chuyển sang giao diện”</w:t>
            </w:r>
            <w:r>
              <w:rPr>
                <w:b/>
                <w:bCs/>
                <w:color w:val="4F81BD" w:themeColor="accent1"/>
              </w:rPr>
              <w:t>Quản Lý Công Nhân”</w:t>
            </w:r>
          </w:p>
        </w:tc>
      </w:tr>
      <w:tr w:rsidR="00DF0B2E" w:rsidRPr="00456013" w14:paraId="28BA2D3C" w14:textId="77777777" w:rsidTr="00BE3463">
        <w:tc>
          <w:tcPr>
            <w:tcW w:w="2552" w:type="dxa"/>
          </w:tcPr>
          <w:p w14:paraId="55A12DCC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Navigation drawer menu”Chấm Công”</w:t>
            </w:r>
          </w:p>
        </w:tc>
        <w:tc>
          <w:tcPr>
            <w:tcW w:w="3699" w:type="dxa"/>
          </w:tcPr>
          <w:p w14:paraId="2366DCED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Chuyển sang giao diện”Chấm Công”</w:t>
            </w:r>
          </w:p>
        </w:tc>
        <w:tc>
          <w:tcPr>
            <w:tcW w:w="1830" w:type="dxa"/>
          </w:tcPr>
          <w:p w14:paraId="3C364691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Click</w:t>
            </w:r>
          </w:p>
        </w:tc>
        <w:tc>
          <w:tcPr>
            <w:tcW w:w="3118" w:type="dxa"/>
          </w:tcPr>
          <w:p w14:paraId="093DF3AF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Chuyển sang giao diện”Chấm Công”</w:t>
            </w:r>
          </w:p>
        </w:tc>
      </w:tr>
      <w:tr w:rsidR="00DF0B2E" w:rsidRPr="00456013" w14:paraId="4173E88E" w14:textId="77777777" w:rsidTr="00BE3463">
        <w:tc>
          <w:tcPr>
            <w:tcW w:w="2552" w:type="dxa"/>
          </w:tcPr>
          <w:p w14:paraId="0966142B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Navigation drawer menu”Chi Tiết Chấm Công”</w:t>
            </w:r>
          </w:p>
        </w:tc>
        <w:tc>
          <w:tcPr>
            <w:tcW w:w="3699" w:type="dxa"/>
          </w:tcPr>
          <w:p w14:paraId="2C206008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Chuyển sang giao diện”Chi Tiết Chấm Công”</w:t>
            </w:r>
          </w:p>
        </w:tc>
        <w:tc>
          <w:tcPr>
            <w:tcW w:w="1830" w:type="dxa"/>
          </w:tcPr>
          <w:p w14:paraId="7110E566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Click</w:t>
            </w:r>
          </w:p>
        </w:tc>
        <w:tc>
          <w:tcPr>
            <w:tcW w:w="3118" w:type="dxa"/>
          </w:tcPr>
          <w:p w14:paraId="303D79BC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Chuyển sang giao diện”Chi Tiết Chấm Công”</w:t>
            </w:r>
          </w:p>
        </w:tc>
      </w:tr>
      <w:tr w:rsidR="00DF0B2E" w:rsidRPr="00456013" w14:paraId="13E2579D" w14:textId="77777777" w:rsidTr="00BE3463">
        <w:tc>
          <w:tcPr>
            <w:tcW w:w="2552" w:type="dxa"/>
          </w:tcPr>
          <w:p w14:paraId="16AD5F76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Navigation drawer menu”Sản Phẩm”</w:t>
            </w:r>
          </w:p>
        </w:tc>
        <w:tc>
          <w:tcPr>
            <w:tcW w:w="3699" w:type="dxa"/>
          </w:tcPr>
          <w:p w14:paraId="1433FD79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Chuyển sang giao diện”Sản Phẩm”</w:t>
            </w:r>
          </w:p>
        </w:tc>
        <w:tc>
          <w:tcPr>
            <w:tcW w:w="1830" w:type="dxa"/>
          </w:tcPr>
          <w:p w14:paraId="298FC900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Click</w:t>
            </w:r>
          </w:p>
        </w:tc>
        <w:tc>
          <w:tcPr>
            <w:tcW w:w="3118" w:type="dxa"/>
          </w:tcPr>
          <w:p w14:paraId="0C1EC7C4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Chuyển sang giao diện”Sản Phẩm”</w:t>
            </w:r>
          </w:p>
        </w:tc>
      </w:tr>
      <w:tr w:rsidR="00DF0B2E" w:rsidRPr="00456013" w14:paraId="74A42B89" w14:textId="77777777" w:rsidTr="00BE3463">
        <w:tc>
          <w:tcPr>
            <w:tcW w:w="2552" w:type="dxa"/>
          </w:tcPr>
          <w:p w14:paraId="6D47D85B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Navigation drawer menu”Thoát”</w:t>
            </w:r>
          </w:p>
        </w:tc>
        <w:tc>
          <w:tcPr>
            <w:tcW w:w="3699" w:type="dxa"/>
          </w:tcPr>
          <w:p w14:paraId="78440F58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Thoát</w:t>
            </w:r>
          </w:p>
        </w:tc>
        <w:tc>
          <w:tcPr>
            <w:tcW w:w="1830" w:type="dxa"/>
          </w:tcPr>
          <w:p w14:paraId="660D9F93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Click</w:t>
            </w:r>
          </w:p>
        </w:tc>
        <w:tc>
          <w:tcPr>
            <w:tcW w:w="3118" w:type="dxa"/>
          </w:tcPr>
          <w:p w14:paraId="33AFA6F1" w14:textId="77777777" w:rsidR="00DF0B2E" w:rsidRPr="00456013" w:rsidRDefault="00DF0B2E" w:rsidP="00BE3463">
            <w:pPr>
              <w:pStyle w:val="ListParagraph"/>
              <w:ind w:left="0"/>
              <w:jc w:val="center"/>
              <w:rPr>
                <w:b/>
                <w:bCs/>
                <w:color w:val="4F81BD" w:themeColor="accent1"/>
              </w:rPr>
            </w:pPr>
            <w:r w:rsidRPr="00456013">
              <w:rPr>
                <w:b/>
                <w:bCs/>
                <w:color w:val="4F81BD" w:themeColor="accent1"/>
              </w:rPr>
              <w:t>Thoát</w:t>
            </w:r>
          </w:p>
        </w:tc>
      </w:tr>
    </w:tbl>
    <w:p w14:paraId="59272B9E" w14:textId="77777777" w:rsidR="00DF0B2E" w:rsidRDefault="00DF0B2E">
      <w:pPr>
        <w:spacing w:before="32" w:line="300" w:lineRule="exact"/>
        <w:ind w:left="1180"/>
        <w:rPr>
          <w:sz w:val="24"/>
          <w:szCs w:val="24"/>
        </w:rPr>
      </w:pPr>
    </w:p>
    <w:p w14:paraId="4EC1282F" w14:textId="77777777" w:rsidR="00D72029" w:rsidRDefault="00D72029">
      <w:pPr>
        <w:spacing w:before="2" w:line="0" w:lineRule="atLeast"/>
        <w:rPr>
          <w:sz w:val="1"/>
          <w:szCs w:val="1"/>
        </w:rPr>
      </w:pPr>
    </w:p>
    <w:p w14:paraId="632F8078" w14:textId="77777777" w:rsidR="00D72029" w:rsidRDefault="00D72029">
      <w:pPr>
        <w:spacing w:before="3" w:line="120" w:lineRule="exact"/>
        <w:rPr>
          <w:sz w:val="13"/>
          <w:szCs w:val="13"/>
        </w:rPr>
      </w:pPr>
    </w:p>
    <w:p w14:paraId="30605CED" w14:textId="77777777" w:rsidR="00D72029" w:rsidRDefault="00D72029">
      <w:pPr>
        <w:spacing w:line="200" w:lineRule="exact"/>
      </w:pPr>
    </w:p>
    <w:p w14:paraId="7BD9C80F" w14:textId="77777777" w:rsidR="00D72029" w:rsidRDefault="00D72029">
      <w:pPr>
        <w:spacing w:line="200" w:lineRule="exact"/>
      </w:pPr>
    </w:p>
    <w:p w14:paraId="6CDCF117" w14:textId="77777777" w:rsidR="00D72029" w:rsidRDefault="006349FE">
      <w:pPr>
        <w:spacing w:before="29"/>
        <w:ind w:left="62" w:right="6794"/>
        <w:jc w:val="center"/>
        <w:rPr>
          <w:sz w:val="24"/>
          <w:szCs w:val="24"/>
        </w:rPr>
      </w:pPr>
      <w:r>
        <w:rPr>
          <w:b/>
          <w:sz w:val="24"/>
          <w:szCs w:val="24"/>
        </w:rPr>
        <w:t>Làm t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 xml:space="preserve">ế nào: </w:t>
      </w:r>
      <w:r w:rsidR="00DF0B2E">
        <w:rPr>
          <w:sz w:val="24"/>
          <w:szCs w:val="24"/>
        </w:rPr>
        <w:t>Home</w:t>
      </w:r>
    </w:p>
    <w:p w14:paraId="7319F31E" w14:textId="77777777" w:rsidR="00851D09" w:rsidRPr="00434EAF" w:rsidRDefault="00851D09" w:rsidP="00851D09">
      <w:pPr>
        <w:ind w:left="-284"/>
        <w:rPr>
          <w:b/>
          <w:bCs/>
          <w:sz w:val="26"/>
          <w:szCs w:val="26"/>
          <w:u w:val="single"/>
        </w:rPr>
      </w:pPr>
      <w:r w:rsidRPr="00434EAF">
        <w:rPr>
          <w:b/>
          <w:bCs/>
          <w:sz w:val="26"/>
          <w:szCs w:val="26"/>
          <w:u w:val="single"/>
        </w:rPr>
        <w:t>ListView</w:t>
      </w:r>
    </w:p>
    <w:p w14:paraId="4590B82A" w14:textId="77777777" w:rsidR="00851D09" w:rsidRPr="00434EAF" w:rsidRDefault="00851D09" w:rsidP="00851D09">
      <w:pPr>
        <w:pStyle w:val="ListParagraph"/>
        <w:numPr>
          <w:ilvl w:val="0"/>
          <w:numId w:val="10"/>
        </w:numPr>
        <w:spacing w:after="200" w:line="276" w:lineRule="auto"/>
        <w:ind w:left="1418"/>
        <w:rPr>
          <w:bCs/>
        </w:rPr>
      </w:pPr>
      <w:r w:rsidRPr="00434EAF">
        <w:rPr>
          <w:bCs/>
        </w:rPr>
        <w:t>Hiển thị danh sách thông tin công nhân</w:t>
      </w:r>
    </w:p>
    <w:p w14:paraId="5BF5FD3F" w14:textId="77777777" w:rsidR="00851D09" w:rsidRPr="00851D09" w:rsidRDefault="00851D09" w:rsidP="00851D09">
      <w:pPr>
        <w:pStyle w:val="ListParagraph"/>
        <w:numPr>
          <w:ilvl w:val="0"/>
          <w:numId w:val="10"/>
        </w:numPr>
        <w:spacing w:after="200" w:line="276" w:lineRule="auto"/>
        <w:ind w:left="1418"/>
        <w:rPr>
          <w:bCs/>
        </w:rPr>
      </w:pPr>
      <w:r>
        <w:rPr>
          <w:bCs/>
        </w:rPr>
        <w:t>Chọn công nhân để chuyển sang giao diện “Chấm Công”</w:t>
      </w:r>
    </w:p>
    <w:p w14:paraId="07013980" w14:textId="77777777" w:rsidR="00851D09" w:rsidRPr="00434EAF" w:rsidRDefault="00851D09" w:rsidP="00851D09">
      <w:pPr>
        <w:ind w:left="-284"/>
        <w:rPr>
          <w:bCs/>
          <w:sz w:val="26"/>
          <w:szCs w:val="26"/>
        </w:rPr>
      </w:pPr>
      <w:r w:rsidRPr="00434EAF">
        <w:rPr>
          <w:b/>
          <w:bCs/>
          <w:sz w:val="26"/>
          <w:szCs w:val="26"/>
          <w:u w:val="single"/>
        </w:rPr>
        <w:t>Button”QL Công Nhân”</w:t>
      </w:r>
    </w:p>
    <w:p w14:paraId="55078E48" w14:textId="77777777" w:rsidR="00851D09" w:rsidRPr="000B338B" w:rsidRDefault="00851D09" w:rsidP="00851D09">
      <w:pPr>
        <w:pStyle w:val="ListParagraph"/>
        <w:numPr>
          <w:ilvl w:val="0"/>
          <w:numId w:val="9"/>
        </w:numPr>
        <w:spacing w:after="200" w:line="276" w:lineRule="auto"/>
        <w:ind w:left="1418"/>
        <w:rPr>
          <w:bCs/>
          <w:sz w:val="18"/>
          <w:szCs w:val="18"/>
        </w:rPr>
      </w:pPr>
      <w:r w:rsidRPr="000B338B">
        <w:rPr>
          <w:bCs/>
          <w:sz w:val="18"/>
          <w:szCs w:val="18"/>
        </w:rPr>
        <w:t>Click button</w:t>
      </w:r>
      <w:r>
        <w:rPr>
          <w:bCs/>
          <w:sz w:val="18"/>
          <w:szCs w:val="18"/>
        </w:rPr>
        <w:t xml:space="preserve"> </w:t>
      </w:r>
      <w:r w:rsidRPr="000B338B">
        <w:rPr>
          <w:bCs/>
          <w:sz w:val="18"/>
          <w:szCs w:val="18"/>
        </w:rPr>
        <w:t>”QL Công Nhân”</w:t>
      </w:r>
    </w:p>
    <w:p w14:paraId="1DEA557F" w14:textId="77777777" w:rsidR="00D72029" w:rsidRPr="00851D09" w:rsidRDefault="00851D09" w:rsidP="00851D09">
      <w:pPr>
        <w:pStyle w:val="ListParagraph"/>
        <w:numPr>
          <w:ilvl w:val="0"/>
          <w:numId w:val="9"/>
        </w:numPr>
        <w:spacing w:after="200" w:line="276" w:lineRule="auto"/>
        <w:ind w:left="1418"/>
        <w:rPr>
          <w:bCs/>
          <w:sz w:val="18"/>
          <w:szCs w:val="18"/>
        </w:rPr>
      </w:pPr>
      <w:r w:rsidRPr="000B338B">
        <w:rPr>
          <w:bCs/>
          <w:sz w:val="18"/>
          <w:szCs w:val="18"/>
        </w:rPr>
        <w:t>Chuyể</w:t>
      </w:r>
      <w:r>
        <w:rPr>
          <w:bCs/>
          <w:sz w:val="18"/>
          <w:szCs w:val="18"/>
        </w:rPr>
        <w:t>n sang giao diện “QL Công Nhân</w:t>
      </w:r>
    </w:p>
    <w:p w14:paraId="41DEADD9" w14:textId="77777777" w:rsidR="00DF0B2E" w:rsidRPr="00434EAF" w:rsidRDefault="00DF0B2E" w:rsidP="00DF0B2E">
      <w:pPr>
        <w:ind w:left="-284"/>
        <w:rPr>
          <w:b/>
          <w:bCs/>
          <w:sz w:val="26"/>
          <w:szCs w:val="26"/>
          <w:u w:val="single"/>
        </w:rPr>
      </w:pPr>
      <w:r w:rsidRPr="00434EAF">
        <w:rPr>
          <w:b/>
          <w:bCs/>
          <w:sz w:val="26"/>
          <w:szCs w:val="26"/>
          <w:u w:val="single"/>
        </w:rPr>
        <w:t xml:space="preserve">Navigation drawer </w:t>
      </w:r>
      <w:proofErr w:type="gramStart"/>
      <w:r w:rsidRPr="00434EAF">
        <w:rPr>
          <w:b/>
          <w:bCs/>
          <w:sz w:val="26"/>
          <w:szCs w:val="26"/>
          <w:u w:val="single"/>
        </w:rPr>
        <w:t>menu ”</w:t>
      </w:r>
      <w:r>
        <w:rPr>
          <w:b/>
          <w:bCs/>
          <w:sz w:val="26"/>
          <w:szCs w:val="26"/>
          <w:u w:val="single"/>
        </w:rPr>
        <w:t>Quản</w:t>
      </w:r>
      <w:proofErr w:type="gramEnd"/>
      <w:r>
        <w:rPr>
          <w:b/>
          <w:bCs/>
          <w:sz w:val="26"/>
          <w:szCs w:val="26"/>
          <w:u w:val="single"/>
        </w:rPr>
        <w:t xml:space="preserve"> Lý Công Nhân</w:t>
      </w:r>
      <w:r w:rsidRPr="00434EAF">
        <w:rPr>
          <w:b/>
          <w:bCs/>
          <w:sz w:val="26"/>
          <w:szCs w:val="26"/>
          <w:u w:val="single"/>
        </w:rPr>
        <w:t>”</w:t>
      </w:r>
    </w:p>
    <w:p w14:paraId="16C026F7" w14:textId="77777777" w:rsidR="00DF0B2E" w:rsidRPr="005C2A6F" w:rsidRDefault="00DF0B2E" w:rsidP="00DF0B2E">
      <w:pPr>
        <w:pStyle w:val="ListParagraph"/>
        <w:numPr>
          <w:ilvl w:val="0"/>
          <w:numId w:val="4"/>
        </w:numPr>
        <w:spacing w:after="200" w:line="276" w:lineRule="auto"/>
        <w:ind w:left="1418" w:hanging="284"/>
        <w:rPr>
          <w:bCs/>
        </w:rPr>
      </w:pPr>
      <w:r w:rsidRPr="005C2A6F">
        <w:rPr>
          <w:bCs/>
        </w:rPr>
        <w:t>Click Navigation drawer menu ”Danh Sách Công Nhân”</w:t>
      </w:r>
    </w:p>
    <w:p w14:paraId="64A38FFE" w14:textId="77777777" w:rsidR="00DF0B2E" w:rsidRPr="005C2A6F" w:rsidRDefault="00DF0B2E" w:rsidP="00DF0B2E">
      <w:pPr>
        <w:pStyle w:val="ListParagraph"/>
        <w:numPr>
          <w:ilvl w:val="0"/>
          <w:numId w:val="4"/>
        </w:numPr>
        <w:spacing w:after="200" w:line="276" w:lineRule="auto"/>
        <w:ind w:left="1418" w:hanging="284"/>
        <w:rPr>
          <w:bCs/>
        </w:rPr>
      </w:pPr>
      <w:r w:rsidRPr="005C2A6F">
        <w:rPr>
          <w:bCs/>
        </w:rPr>
        <w:t>Chuyển qua giao diện “ Danh Sách Công Nhân”</w:t>
      </w:r>
    </w:p>
    <w:p w14:paraId="71D8014D" w14:textId="77777777" w:rsidR="00DF0B2E" w:rsidRPr="00434EAF" w:rsidRDefault="00DF0B2E" w:rsidP="00DF0B2E">
      <w:pPr>
        <w:ind w:left="-284"/>
        <w:rPr>
          <w:b/>
          <w:bCs/>
          <w:sz w:val="26"/>
          <w:szCs w:val="26"/>
          <w:u w:val="single"/>
        </w:rPr>
      </w:pPr>
      <w:r w:rsidRPr="00434EAF">
        <w:rPr>
          <w:b/>
          <w:bCs/>
          <w:sz w:val="26"/>
          <w:szCs w:val="26"/>
          <w:u w:val="single"/>
        </w:rPr>
        <w:t xml:space="preserve">Navigation drawer </w:t>
      </w:r>
      <w:proofErr w:type="gramStart"/>
      <w:r w:rsidRPr="00434EAF">
        <w:rPr>
          <w:b/>
          <w:bCs/>
          <w:sz w:val="26"/>
          <w:szCs w:val="26"/>
          <w:u w:val="single"/>
        </w:rPr>
        <w:t>menu ”Chấm</w:t>
      </w:r>
      <w:proofErr w:type="gramEnd"/>
      <w:r w:rsidRPr="00434EAF">
        <w:rPr>
          <w:b/>
          <w:bCs/>
          <w:sz w:val="26"/>
          <w:szCs w:val="26"/>
          <w:u w:val="single"/>
        </w:rPr>
        <w:t xml:space="preserve"> Công”</w:t>
      </w:r>
    </w:p>
    <w:p w14:paraId="06B6D4BF" w14:textId="77777777" w:rsidR="00DF0B2E" w:rsidRPr="005C2A6F" w:rsidRDefault="00DF0B2E" w:rsidP="00DF0B2E">
      <w:pPr>
        <w:pStyle w:val="ListParagraph"/>
        <w:numPr>
          <w:ilvl w:val="0"/>
          <w:numId w:val="5"/>
        </w:numPr>
        <w:spacing w:after="200" w:line="276" w:lineRule="auto"/>
        <w:ind w:left="1418"/>
        <w:rPr>
          <w:bCs/>
        </w:rPr>
      </w:pPr>
      <w:r w:rsidRPr="005C2A6F">
        <w:rPr>
          <w:bCs/>
        </w:rPr>
        <w:t>Click Navigation drawer menu ”Chấm Công”</w:t>
      </w:r>
    </w:p>
    <w:p w14:paraId="2F0C5AE9" w14:textId="77777777" w:rsidR="00DF0B2E" w:rsidRPr="005C2A6F" w:rsidRDefault="00DF0B2E" w:rsidP="00DF0B2E">
      <w:pPr>
        <w:pStyle w:val="ListParagraph"/>
        <w:numPr>
          <w:ilvl w:val="0"/>
          <w:numId w:val="5"/>
        </w:numPr>
        <w:spacing w:after="200" w:line="276" w:lineRule="auto"/>
        <w:ind w:left="1418"/>
        <w:rPr>
          <w:bCs/>
        </w:rPr>
      </w:pPr>
      <w:r w:rsidRPr="005C2A6F">
        <w:rPr>
          <w:bCs/>
        </w:rPr>
        <w:t>Chuyển qua giao diện “ Chấm Công”</w:t>
      </w:r>
    </w:p>
    <w:p w14:paraId="080866FA" w14:textId="77777777" w:rsidR="00DF0B2E" w:rsidRPr="00434EAF" w:rsidRDefault="00DF0B2E" w:rsidP="00DF0B2E">
      <w:pPr>
        <w:ind w:left="-284"/>
        <w:rPr>
          <w:b/>
          <w:bCs/>
          <w:sz w:val="26"/>
          <w:szCs w:val="26"/>
          <w:u w:val="single"/>
        </w:rPr>
      </w:pPr>
      <w:r w:rsidRPr="00434EAF">
        <w:rPr>
          <w:b/>
          <w:bCs/>
          <w:sz w:val="26"/>
          <w:szCs w:val="26"/>
          <w:u w:val="single"/>
        </w:rPr>
        <w:t xml:space="preserve">Navigation drawer </w:t>
      </w:r>
      <w:proofErr w:type="gramStart"/>
      <w:r w:rsidRPr="00434EAF">
        <w:rPr>
          <w:b/>
          <w:bCs/>
          <w:sz w:val="26"/>
          <w:szCs w:val="26"/>
          <w:u w:val="single"/>
        </w:rPr>
        <w:t>menu ”Chi</w:t>
      </w:r>
      <w:proofErr w:type="gramEnd"/>
      <w:r w:rsidRPr="00434EAF">
        <w:rPr>
          <w:b/>
          <w:bCs/>
          <w:sz w:val="26"/>
          <w:szCs w:val="26"/>
          <w:u w:val="single"/>
        </w:rPr>
        <w:t xml:space="preserve"> Tiết Chấm Công”</w:t>
      </w:r>
    </w:p>
    <w:p w14:paraId="45633F7D" w14:textId="77777777" w:rsidR="00DF0B2E" w:rsidRPr="005C2A6F" w:rsidRDefault="00DF0B2E" w:rsidP="00DF0B2E">
      <w:pPr>
        <w:pStyle w:val="ListParagraph"/>
        <w:numPr>
          <w:ilvl w:val="0"/>
          <w:numId w:val="6"/>
        </w:numPr>
        <w:spacing w:after="200" w:line="276" w:lineRule="auto"/>
        <w:ind w:left="1418"/>
        <w:rPr>
          <w:bCs/>
        </w:rPr>
      </w:pPr>
      <w:r w:rsidRPr="005C2A6F">
        <w:rPr>
          <w:bCs/>
        </w:rPr>
        <w:t>Click Navigation drawer menu ”Chi Tiết Chấm Công”</w:t>
      </w:r>
    </w:p>
    <w:p w14:paraId="0B8780DF" w14:textId="77777777" w:rsidR="00DF0B2E" w:rsidRPr="005C2A6F" w:rsidRDefault="00DF0B2E" w:rsidP="00DF0B2E">
      <w:pPr>
        <w:pStyle w:val="ListParagraph"/>
        <w:numPr>
          <w:ilvl w:val="0"/>
          <w:numId w:val="6"/>
        </w:numPr>
        <w:spacing w:after="200" w:line="276" w:lineRule="auto"/>
        <w:ind w:left="1418"/>
        <w:rPr>
          <w:bCs/>
        </w:rPr>
      </w:pPr>
      <w:r w:rsidRPr="005C2A6F">
        <w:rPr>
          <w:bCs/>
        </w:rPr>
        <w:t>Chuyển qua giao diện “ Chi Tiết Chấm Công”</w:t>
      </w:r>
    </w:p>
    <w:p w14:paraId="6867920C" w14:textId="77777777" w:rsidR="00DF0B2E" w:rsidRPr="00434EAF" w:rsidRDefault="00DF0B2E" w:rsidP="00DF0B2E">
      <w:pPr>
        <w:ind w:left="-284"/>
        <w:rPr>
          <w:b/>
          <w:bCs/>
          <w:sz w:val="26"/>
          <w:szCs w:val="26"/>
          <w:u w:val="single"/>
        </w:rPr>
      </w:pPr>
      <w:r w:rsidRPr="00434EAF">
        <w:rPr>
          <w:b/>
          <w:bCs/>
          <w:sz w:val="26"/>
          <w:szCs w:val="26"/>
          <w:u w:val="single"/>
        </w:rPr>
        <w:t xml:space="preserve">Navigation drawer </w:t>
      </w:r>
      <w:proofErr w:type="gramStart"/>
      <w:r w:rsidRPr="00434EAF">
        <w:rPr>
          <w:b/>
          <w:bCs/>
          <w:sz w:val="26"/>
          <w:szCs w:val="26"/>
          <w:u w:val="single"/>
        </w:rPr>
        <w:t>menu ”Sản</w:t>
      </w:r>
      <w:proofErr w:type="gramEnd"/>
      <w:r w:rsidRPr="00434EAF">
        <w:rPr>
          <w:b/>
          <w:bCs/>
          <w:sz w:val="26"/>
          <w:szCs w:val="26"/>
          <w:u w:val="single"/>
        </w:rPr>
        <w:t xml:space="preserve"> Phẩm”</w:t>
      </w:r>
    </w:p>
    <w:p w14:paraId="685AC88C" w14:textId="77777777" w:rsidR="00DF0B2E" w:rsidRPr="005C2A6F" w:rsidRDefault="00DF0B2E" w:rsidP="00DF0B2E">
      <w:pPr>
        <w:pStyle w:val="ListParagraph"/>
        <w:numPr>
          <w:ilvl w:val="0"/>
          <w:numId w:val="7"/>
        </w:numPr>
        <w:spacing w:after="200" w:line="276" w:lineRule="auto"/>
        <w:ind w:left="1418"/>
        <w:rPr>
          <w:bCs/>
        </w:rPr>
      </w:pPr>
      <w:r w:rsidRPr="005C2A6F">
        <w:rPr>
          <w:bCs/>
        </w:rPr>
        <w:t>Click Navigation drawer menu ”Sản Phẩm”</w:t>
      </w:r>
    </w:p>
    <w:p w14:paraId="7DCC9C2A" w14:textId="77777777" w:rsidR="00DF0B2E" w:rsidRPr="005C2A6F" w:rsidRDefault="00DF0B2E" w:rsidP="00DF0B2E">
      <w:pPr>
        <w:pStyle w:val="ListParagraph"/>
        <w:numPr>
          <w:ilvl w:val="0"/>
          <w:numId w:val="7"/>
        </w:numPr>
        <w:spacing w:after="200" w:line="276" w:lineRule="auto"/>
        <w:ind w:left="1418"/>
        <w:rPr>
          <w:bCs/>
        </w:rPr>
      </w:pPr>
      <w:r w:rsidRPr="005C2A6F">
        <w:rPr>
          <w:bCs/>
        </w:rPr>
        <w:t>Chuyển qua giao diện “ Sản Phẩm”</w:t>
      </w:r>
    </w:p>
    <w:p w14:paraId="2D8FFA62" w14:textId="77777777" w:rsidR="00DF0B2E" w:rsidRPr="005C2A6F" w:rsidRDefault="00DF0B2E" w:rsidP="00DF0B2E">
      <w:pPr>
        <w:ind w:left="-284"/>
        <w:rPr>
          <w:b/>
          <w:bCs/>
          <w:sz w:val="26"/>
          <w:szCs w:val="26"/>
          <w:u w:val="single"/>
        </w:rPr>
      </w:pPr>
      <w:r w:rsidRPr="005C2A6F">
        <w:rPr>
          <w:b/>
          <w:bCs/>
          <w:sz w:val="26"/>
          <w:szCs w:val="26"/>
          <w:u w:val="single"/>
        </w:rPr>
        <w:t xml:space="preserve">Navigation drawer </w:t>
      </w:r>
      <w:proofErr w:type="gramStart"/>
      <w:r w:rsidRPr="005C2A6F">
        <w:rPr>
          <w:b/>
          <w:bCs/>
          <w:sz w:val="26"/>
          <w:szCs w:val="26"/>
          <w:u w:val="single"/>
        </w:rPr>
        <w:t>menu ”Thoát</w:t>
      </w:r>
      <w:proofErr w:type="gramEnd"/>
      <w:r w:rsidRPr="005C2A6F">
        <w:rPr>
          <w:b/>
          <w:bCs/>
          <w:sz w:val="26"/>
          <w:szCs w:val="26"/>
          <w:u w:val="single"/>
        </w:rPr>
        <w:t>”</w:t>
      </w:r>
    </w:p>
    <w:p w14:paraId="078556A6" w14:textId="77777777" w:rsidR="00DF0B2E" w:rsidRDefault="00DF0B2E" w:rsidP="00DF0B2E">
      <w:pPr>
        <w:pStyle w:val="ListParagraph"/>
        <w:numPr>
          <w:ilvl w:val="0"/>
          <w:numId w:val="8"/>
        </w:numPr>
        <w:spacing w:after="200" w:line="276" w:lineRule="auto"/>
        <w:ind w:left="1418"/>
        <w:rPr>
          <w:bCs/>
        </w:rPr>
      </w:pPr>
      <w:r w:rsidRPr="005C2A6F">
        <w:rPr>
          <w:bCs/>
        </w:rPr>
        <w:lastRenderedPageBreak/>
        <w:t>Click Navigation drawer menu ”Thoát”</w:t>
      </w:r>
    </w:p>
    <w:p w14:paraId="2159D800" w14:textId="77777777" w:rsidR="00DF0B2E" w:rsidRPr="005C2A6F" w:rsidRDefault="00DF0B2E" w:rsidP="00DF0B2E">
      <w:pPr>
        <w:pStyle w:val="ListParagraph"/>
        <w:numPr>
          <w:ilvl w:val="0"/>
          <w:numId w:val="8"/>
        </w:numPr>
        <w:spacing w:after="200" w:line="276" w:lineRule="auto"/>
        <w:ind w:left="1418"/>
        <w:rPr>
          <w:bCs/>
        </w:rPr>
      </w:pPr>
      <w:r>
        <w:rPr>
          <w:bCs/>
        </w:rPr>
        <w:t>Ứng dụng sẽ hỏi “Bạn có muốn thoát”</w:t>
      </w:r>
    </w:p>
    <w:p w14:paraId="0EC04C99" w14:textId="77777777" w:rsidR="00DF0B2E" w:rsidRDefault="00DF0B2E" w:rsidP="00DF0B2E">
      <w:pPr>
        <w:pStyle w:val="ListParagraph"/>
        <w:numPr>
          <w:ilvl w:val="0"/>
          <w:numId w:val="8"/>
        </w:numPr>
        <w:tabs>
          <w:tab w:val="left" w:pos="1260"/>
        </w:tabs>
        <w:spacing w:after="200" w:line="276" w:lineRule="auto"/>
        <w:ind w:left="1418"/>
        <w:rPr>
          <w:bCs/>
        </w:rPr>
      </w:pPr>
      <w:r w:rsidRPr="005C2A6F">
        <w:rPr>
          <w:bCs/>
        </w:rPr>
        <w:t xml:space="preserve">    Thoát ứng dụng</w:t>
      </w:r>
      <w:r w:rsidRPr="005C2A6F">
        <w:rPr>
          <w:bCs/>
        </w:rPr>
        <w:tab/>
      </w:r>
    </w:p>
    <w:p w14:paraId="693E3985" w14:textId="77777777" w:rsidR="00B82A3A" w:rsidRPr="00434EAF" w:rsidRDefault="00B82A3A" w:rsidP="00B82A3A">
      <w:pPr>
        <w:pStyle w:val="ListParagraph"/>
        <w:ind w:left="-284"/>
        <w:rPr>
          <w:b/>
          <w:sz w:val="26"/>
          <w:szCs w:val="26"/>
          <w:u w:val="single"/>
        </w:rPr>
      </w:pPr>
      <w:r w:rsidRPr="00434EAF">
        <w:rPr>
          <w:b/>
          <w:sz w:val="26"/>
          <w:szCs w:val="26"/>
          <w:u w:val="single"/>
        </w:rPr>
        <w:t>Search</w:t>
      </w:r>
    </w:p>
    <w:p w14:paraId="1331907D" w14:textId="3CE51112" w:rsidR="00B82A3A" w:rsidRPr="00434EAF" w:rsidRDefault="00B82A3A" w:rsidP="00B82A3A">
      <w:pPr>
        <w:pStyle w:val="ListParagraph"/>
        <w:numPr>
          <w:ilvl w:val="0"/>
          <w:numId w:val="46"/>
        </w:numPr>
        <w:spacing w:after="200" w:line="276" w:lineRule="auto"/>
        <w:ind w:left="1418" w:hanging="284"/>
        <w:rPr>
          <w:bCs/>
        </w:rPr>
      </w:pPr>
      <w:r w:rsidRPr="00434EAF">
        <w:rPr>
          <w:bCs/>
        </w:rPr>
        <w:t xml:space="preserve">Nhập mã số </w:t>
      </w:r>
      <w:r>
        <w:rPr>
          <w:bCs/>
        </w:rPr>
        <w:t xml:space="preserve">, tên </w:t>
      </w:r>
      <w:r w:rsidRPr="00434EAF">
        <w:rPr>
          <w:bCs/>
        </w:rPr>
        <w:t>công nhân cần tìm</w:t>
      </w:r>
    </w:p>
    <w:p w14:paraId="6F80D7D6" w14:textId="77777777" w:rsidR="00B82A3A" w:rsidRPr="00434EAF" w:rsidRDefault="00B82A3A" w:rsidP="00B82A3A">
      <w:pPr>
        <w:pStyle w:val="ListParagraph"/>
        <w:numPr>
          <w:ilvl w:val="0"/>
          <w:numId w:val="46"/>
        </w:numPr>
        <w:spacing w:after="200" w:line="276" w:lineRule="auto"/>
        <w:ind w:left="1418" w:hanging="284"/>
        <w:rPr>
          <w:bCs/>
        </w:rPr>
      </w:pPr>
      <w:r w:rsidRPr="00434EAF">
        <w:rPr>
          <w:bCs/>
        </w:rPr>
        <w:t>Hiển thị thông tin công nhân cần tìm lên ListView</w:t>
      </w:r>
    </w:p>
    <w:p w14:paraId="32FC1C10" w14:textId="77777777" w:rsidR="00B82A3A" w:rsidRPr="00B82A3A" w:rsidRDefault="00B82A3A" w:rsidP="00B82A3A">
      <w:pPr>
        <w:tabs>
          <w:tab w:val="left" w:pos="1260"/>
        </w:tabs>
        <w:spacing w:after="200" w:line="276" w:lineRule="auto"/>
        <w:rPr>
          <w:bCs/>
        </w:rPr>
      </w:pPr>
    </w:p>
    <w:p w14:paraId="02473FD6" w14:textId="77777777" w:rsidR="00DF0B2E" w:rsidRPr="005C2A6F" w:rsidRDefault="00DF0B2E" w:rsidP="00DF0B2E">
      <w:pPr>
        <w:tabs>
          <w:tab w:val="left" w:pos="3390"/>
        </w:tabs>
        <w:ind w:left="-284"/>
        <w:rPr>
          <w:b/>
          <w:bCs/>
        </w:rPr>
      </w:pPr>
      <w:r>
        <w:rPr>
          <w:b/>
          <w:bCs/>
        </w:rPr>
        <w:tab/>
      </w:r>
    </w:p>
    <w:p w14:paraId="02689557" w14:textId="77777777" w:rsidR="00D72029" w:rsidRDefault="00D72029">
      <w:pPr>
        <w:spacing w:before="5" w:line="240" w:lineRule="exact"/>
        <w:rPr>
          <w:sz w:val="24"/>
          <w:szCs w:val="24"/>
        </w:rPr>
        <w:sectPr w:rsidR="00D72029">
          <w:headerReference w:type="default" r:id="rId23"/>
          <w:pgSz w:w="12240" w:h="15840"/>
          <w:pgMar w:top="980" w:right="1340" w:bottom="280" w:left="1340" w:header="764" w:footer="943" w:gutter="0"/>
          <w:cols w:space="720"/>
        </w:sectPr>
      </w:pPr>
    </w:p>
    <w:p w14:paraId="0135DE9D" w14:textId="77777777" w:rsidR="00D72029" w:rsidRDefault="006349FE" w:rsidP="00851D09">
      <w:pPr>
        <w:spacing w:before="29"/>
        <w:ind w:left="820" w:right="-1331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b. </w:t>
      </w:r>
      <w:r>
        <w:rPr>
          <w:b/>
          <w:spacing w:val="47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Màn hình </w:t>
      </w:r>
      <w:r w:rsidR="00851D09">
        <w:rPr>
          <w:b/>
          <w:sz w:val="24"/>
          <w:szCs w:val="24"/>
        </w:rPr>
        <w:t>“Quản Lý Công Nhân”</w:t>
      </w:r>
    </w:p>
    <w:p w14:paraId="0AA9D366" w14:textId="77777777" w:rsidR="00D72029" w:rsidRDefault="006349FE">
      <w:pPr>
        <w:spacing w:before="41"/>
        <w:ind w:left="1180" w:right="-59"/>
        <w:rPr>
          <w:b/>
          <w:spacing w:val="-2"/>
          <w:w w:val="9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ao diện </w:t>
      </w:r>
      <w:r w:rsidR="00851D09" w:rsidRPr="00851D09">
        <w:rPr>
          <w:b/>
          <w:spacing w:val="-2"/>
          <w:w w:val="93"/>
          <w:sz w:val="24"/>
          <w:szCs w:val="24"/>
        </w:rPr>
        <w:t>Quản Lý Công Nhân</w:t>
      </w:r>
    </w:p>
    <w:p w14:paraId="301F9BE7" w14:textId="77777777" w:rsidR="00851D09" w:rsidRDefault="00851D09" w:rsidP="00851D09">
      <w:pPr>
        <w:spacing w:before="41"/>
        <w:ind w:left="567" w:right="-59"/>
        <w:rPr>
          <w:sz w:val="24"/>
          <w:szCs w:val="24"/>
        </w:rPr>
      </w:pPr>
      <w:r>
        <w:rPr>
          <w:noProof/>
        </w:rPr>
        <w:drawing>
          <wp:inline distT="0" distB="0" distL="0" distR="0" wp14:anchorId="4AD40C63" wp14:editId="43EC0CB4">
            <wp:extent cx="5714258" cy="7299298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3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CBE" w14:textId="77777777" w:rsidR="00D72029" w:rsidRDefault="00851D09" w:rsidP="00851D09">
      <w:pPr>
        <w:spacing w:line="200" w:lineRule="exact"/>
        <w:jc w:val="center"/>
      </w:pPr>
      <w:r w:rsidRPr="00851D09">
        <w:rPr>
          <w:color w:val="00B0F0"/>
        </w:rPr>
        <w:t>Quản Lý Công Nhân</w:t>
      </w:r>
    </w:p>
    <w:p w14:paraId="4B376BD4" w14:textId="77777777" w:rsidR="00D72029" w:rsidRDefault="00D72029">
      <w:pPr>
        <w:spacing w:line="200" w:lineRule="exact"/>
      </w:pPr>
    </w:p>
    <w:p w14:paraId="28307B3C" w14:textId="77777777" w:rsidR="00D72029" w:rsidRDefault="00D72029">
      <w:pPr>
        <w:spacing w:line="200" w:lineRule="exact"/>
      </w:pPr>
    </w:p>
    <w:p w14:paraId="66F470C1" w14:textId="77777777" w:rsidR="00D72029" w:rsidRDefault="00D72029">
      <w:pPr>
        <w:spacing w:line="200" w:lineRule="exact"/>
      </w:pPr>
    </w:p>
    <w:p w14:paraId="4A9692A6" w14:textId="77777777" w:rsidR="00D72029" w:rsidRDefault="00D72029">
      <w:pPr>
        <w:spacing w:before="5" w:line="240" w:lineRule="exact"/>
        <w:rPr>
          <w:b/>
          <w:color w:val="4F81BC"/>
          <w:sz w:val="18"/>
          <w:szCs w:val="18"/>
        </w:rPr>
      </w:pPr>
    </w:p>
    <w:p w14:paraId="0D84D1C9" w14:textId="77777777" w:rsidR="00851D09" w:rsidRDefault="00851D09">
      <w:pPr>
        <w:spacing w:before="5" w:line="240" w:lineRule="exact"/>
        <w:rPr>
          <w:b/>
          <w:color w:val="4F81BC"/>
          <w:sz w:val="18"/>
          <w:szCs w:val="18"/>
        </w:rPr>
      </w:pPr>
    </w:p>
    <w:p w14:paraId="3B70B994" w14:textId="77777777" w:rsidR="00851D09" w:rsidRDefault="00851D09">
      <w:pPr>
        <w:spacing w:before="5" w:line="240" w:lineRule="exact"/>
        <w:rPr>
          <w:sz w:val="24"/>
          <w:szCs w:val="24"/>
        </w:rPr>
      </w:pPr>
    </w:p>
    <w:p w14:paraId="6E8C2706" w14:textId="77777777" w:rsidR="00D72029" w:rsidRDefault="006349FE">
      <w:pPr>
        <w:spacing w:before="29"/>
        <w:ind w:left="130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Yêu cầu chức năng</w:t>
      </w:r>
    </w:p>
    <w:p w14:paraId="11C1FD3B" w14:textId="77777777" w:rsidR="00D72029" w:rsidRDefault="00D72029">
      <w:pPr>
        <w:spacing w:before="15" w:line="200" w:lineRule="exact"/>
      </w:pPr>
    </w:p>
    <w:tbl>
      <w:tblPr>
        <w:tblStyle w:val="TableGrid"/>
        <w:tblW w:w="10632" w:type="dxa"/>
        <w:tblInd w:w="-318" w:type="dxa"/>
        <w:tblLook w:val="04A0" w:firstRow="1" w:lastRow="0" w:firstColumn="1" w:lastColumn="0" w:noHBand="0" w:noVBand="1"/>
      </w:tblPr>
      <w:tblGrid>
        <w:gridCol w:w="2553"/>
        <w:gridCol w:w="3084"/>
        <w:gridCol w:w="2138"/>
        <w:gridCol w:w="2857"/>
      </w:tblGrid>
      <w:tr w:rsidR="00851D09" w:rsidRPr="00325A4C" w14:paraId="7F3365A2" w14:textId="77777777" w:rsidTr="00BE3463">
        <w:tc>
          <w:tcPr>
            <w:tcW w:w="2553" w:type="dxa"/>
          </w:tcPr>
          <w:p w14:paraId="5A1C7136" w14:textId="77777777" w:rsidR="00851D09" w:rsidRPr="00325A4C" w:rsidRDefault="00851D09" w:rsidP="00BE3463">
            <w:pPr>
              <w:jc w:val="center"/>
              <w:rPr>
                <w:sz w:val="28"/>
                <w:szCs w:val="28"/>
              </w:rPr>
            </w:pPr>
            <w:r w:rsidRPr="00325A4C">
              <w:rPr>
                <w:sz w:val="28"/>
                <w:szCs w:val="28"/>
              </w:rPr>
              <w:t>Tiêu đề</w:t>
            </w:r>
          </w:p>
        </w:tc>
        <w:tc>
          <w:tcPr>
            <w:tcW w:w="3084" w:type="dxa"/>
          </w:tcPr>
          <w:p w14:paraId="103007FA" w14:textId="77777777" w:rsidR="00851D09" w:rsidRPr="00325A4C" w:rsidRDefault="00851D0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tả</w:t>
            </w:r>
          </w:p>
        </w:tc>
        <w:tc>
          <w:tcPr>
            <w:tcW w:w="2138" w:type="dxa"/>
          </w:tcPr>
          <w:p w14:paraId="1DAEAFC1" w14:textId="77777777" w:rsidR="00851D09" w:rsidRPr="00325A4C" w:rsidRDefault="00851D0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trình</w:t>
            </w:r>
          </w:p>
        </w:tc>
        <w:tc>
          <w:tcPr>
            <w:tcW w:w="2857" w:type="dxa"/>
          </w:tcPr>
          <w:p w14:paraId="51993FDA" w14:textId="77777777" w:rsidR="00851D09" w:rsidRPr="00325A4C" w:rsidRDefault="00851D09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Kết quả</w:t>
            </w:r>
          </w:p>
        </w:tc>
      </w:tr>
      <w:tr w:rsidR="00851D09" w:rsidRPr="00146CE6" w14:paraId="423AD3C5" w14:textId="77777777" w:rsidTr="00BE3463">
        <w:tc>
          <w:tcPr>
            <w:tcW w:w="2553" w:type="dxa"/>
          </w:tcPr>
          <w:p w14:paraId="71CEF714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 w:rsidRPr="00146CE6">
              <w:rPr>
                <w:color w:val="00B0F0"/>
              </w:rPr>
              <w:t>Màn hình”Chấm Công”</w:t>
            </w:r>
          </w:p>
        </w:tc>
        <w:tc>
          <w:tcPr>
            <w:tcW w:w="3084" w:type="dxa"/>
          </w:tcPr>
          <w:p w14:paraId="2BE9A497" w14:textId="77777777" w:rsidR="00851D09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3D5C051B" w14:textId="77777777" w:rsidR="00851D09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3 EditText</w:t>
            </w:r>
          </w:p>
          <w:p w14:paraId="0E3CA4E5" w14:textId="77777777" w:rsidR="00851D09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4  Button</w:t>
            </w:r>
          </w:p>
          <w:p w14:paraId="478E8EA0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138" w:type="dxa"/>
          </w:tcPr>
          <w:p w14:paraId="43027B1F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857" w:type="dxa"/>
          </w:tcPr>
          <w:p w14:paraId="513A3CC9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851D09" w:rsidRPr="00146CE6" w14:paraId="475BC70F" w14:textId="77777777" w:rsidTr="00BE3463">
        <w:tc>
          <w:tcPr>
            <w:tcW w:w="2553" w:type="dxa"/>
          </w:tcPr>
          <w:p w14:paraId="65DB03DB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Công Nhân”</w:t>
            </w:r>
          </w:p>
        </w:tc>
        <w:tc>
          <w:tcPr>
            <w:tcW w:w="3084" w:type="dxa"/>
          </w:tcPr>
          <w:p w14:paraId="1E2FD9DA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Nhập”Mã Công Nhân”</w:t>
            </w:r>
          </w:p>
        </w:tc>
        <w:tc>
          <w:tcPr>
            <w:tcW w:w="2138" w:type="dxa"/>
          </w:tcPr>
          <w:p w14:paraId="2CC54C40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280AF4BD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thị”Mã Công Nhân” trên EditText</w:t>
            </w:r>
          </w:p>
        </w:tc>
      </w:tr>
      <w:tr w:rsidR="00851D09" w:rsidRPr="00146CE6" w14:paraId="6F2ACD08" w14:textId="77777777" w:rsidTr="00BE3463">
        <w:tc>
          <w:tcPr>
            <w:tcW w:w="2553" w:type="dxa"/>
          </w:tcPr>
          <w:p w14:paraId="26F06078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Edittext”Họ Công Nhân”</w:t>
            </w:r>
          </w:p>
        </w:tc>
        <w:tc>
          <w:tcPr>
            <w:tcW w:w="3084" w:type="dxa"/>
          </w:tcPr>
          <w:p w14:paraId="6EB1A326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Nhập”Họ Công Nhân”</w:t>
            </w:r>
          </w:p>
        </w:tc>
        <w:tc>
          <w:tcPr>
            <w:tcW w:w="2138" w:type="dxa"/>
          </w:tcPr>
          <w:p w14:paraId="2FCCD48E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600306DA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thị”Họ Công Nhân” trên EditText</w:t>
            </w:r>
          </w:p>
        </w:tc>
      </w:tr>
      <w:tr w:rsidR="00851D09" w:rsidRPr="00146CE6" w14:paraId="42655113" w14:textId="77777777" w:rsidTr="00BE3463">
        <w:tc>
          <w:tcPr>
            <w:tcW w:w="2553" w:type="dxa"/>
          </w:tcPr>
          <w:p w14:paraId="5808A510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Edittext”Tên Công Nhân”</w:t>
            </w:r>
          </w:p>
        </w:tc>
        <w:tc>
          <w:tcPr>
            <w:tcW w:w="3084" w:type="dxa"/>
          </w:tcPr>
          <w:p w14:paraId="5EB14C13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Nhập”Tên Công Nhân”</w:t>
            </w:r>
          </w:p>
        </w:tc>
        <w:tc>
          <w:tcPr>
            <w:tcW w:w="2138" w:type="dxa"/>
          </w:tcPr>
          <w:p w14:paraId="52C05901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38236EFA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thị”Tên Công Nhân” trên EditText</w:t>
            </w:r>
          </w:p>
        </w:tc>
      </w:tr>
      <w:tr w:rsidR="00851D09" w:rsidRPr="00146CE6" w14:paraId="7466CF74" w14:textId="77777777" w:rsidTr="00BE3463">
        <w:trPr>
          <w:trHeight w:val="260"/>
        </w:trPr>
        <w:tc>
          <w:tcPr>
            <w:tcW w:w="2553" w:type="dxa"/>
          </w:tcPr>
          <w:p w14:paraId="43E42117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Button”Thêm”</w:t>
            </w:r>
          </w:p>
        </w:tc>
        <w:tc>
          <w:tcPr>
            <w:tcW w:w="3084" w:type="dxa"/>
          </w:tcPr>
          <w:p w14:paraId="21D64B5F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thêm công nhân</w:t>
            </w:r>
          </w:p>
        </w:tc>
        <w:tc>
          <w:tcPr>
            <w:tcW w:w="2138" w:type="dxa"/>
          </w:tcPr>
          <w:p w14:paraId="35163116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2F65EDF6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</w:t>
            </w:r>
            <w:r w:rsidRPr="00054A82">
              <w:rPr>
                <w:color w:val="FF0000"/>
              </w:rPr>
              <w:t>Thêm</w:t>
            </w:r>
            <w:r>
              <w:rPr>
                <w:color w:val="00B0F0"/>
              </w:rPr>
              <w:t>” Công Nhân</w:t>
            </w:r>
          </w:p>
        </w:tc>
      </w:tr>
      <w:tr w:rsidR="00851D09" w:rsidRPr="00146CE6" w14:paraId="46790502" w14:textId="77777777" w:rsidTr="00BE3463">
        <w:tc>
          <w:tcPr>
            <w:tcW w:w="2553" w:type="dxa"/>
          </w:tcPr>
          <w:p w14:paraId="27319439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Button”Xóa”</w:t>
            </w:r>
          </w:p>
        </w:tc>
        <w:tc>
          <w:tcPr>
            <w:tcW w:w="3084" w:type="dxa"/>
          </w:tcPr>
          <w:p w14:paraId="34100495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công nhân</w:t>
            </w:r>
          </w:p>
        </w:tc>
        <w:tc>
          <w:tcPr>
            <w:tcW w:w="2138" w:type="dxa"/>
          </w:tcPr>
          <w:p w14:paraId="658C929B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5CE13347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</w:t>
            </w:r>
            <w:r w:rsidRPr="00054A82">
              <w:rPr>
                <w:color w:val="FF0000"/>
              </w:rPr>
              <w:t>Xóa</w:t>
            </w:r>
            <w:r>
              <w:rPr>
                <w:color w:val="00B0F0"/>
              </w:rPr>
              <w:t>” Công Nhân</w:t>
            </w:r>
          </w:p>
        </w:tc>
      </w:tr>
      <w:tr w:rsidR="00851D09" w:rsidRPr="00146CE6" w14:paraId="2CE78584" w14:textId="77777777" w:rsidTr="00BE3463">
        <w:tc>
          <w:tcPr>
            <w:tcW w:w="2553" w:type="dxa"/>
          </w:tcPr>
          <w:p w14:paraId="2BC1EBE1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Button”Sửa”</w:t>
            </w:r>
          </w:p>
        </w:tc>
        <w:tc>
          <w:tcPr>
            <w:tcW w:w="3084" w:type="dxa"/>
          </w:tcPr>
          <w:p w14:paraId="4982DB86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sửa công nhân</w:t>
            </w:r>
          </w:p>
        </w:tc>
        <w:tc>
          <w:tcPr>
            <w:tcW w:w="2138" w:type="dxa"/>
          </w:tcPr>
          <w:p w14:paraId="3C2C73C7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106279CE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Cho phép “ </w:t>
            </w:r>
            <w:r w:rsidRPr="00054A82">
              <w:rPr>
                <w:color w:val="FF0000"/>
              </w:rPr>
              <w:t>Sửa</w:t>
            </w:r>
            <w:r>
              <w:rPr>
                <w:color w:val="00B0F0"/>
              </w:rPr>
              <w:t>” Công Nhân</w:t>
            </w:r>
          </w:p>
        </w:tc>
      </w:tr>
      <w:tr w:rsidR="00851D09" w:rsidRPr="00146CE6" w14:paraId="75DCB44F" w14:textId="77777777" w:rsidTr="00BE3463">
        <w:tc>
          <w:tcPr>
            <w:tcW w:w="2553" w:type="dxa"/>
          </w:tcPr>
          <w:p w14:paraId="48F9DCD7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Button”Clear”</w:t>
            </w:r>
          </w:p>
        </w:tc>
        <w:tc>
          <w:tcPr>
            <w:tcW w:w="3084" w:type="dxa"/>
          </w:tcPr>
          <w:p w14:paraId="3499ED50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chữ trên Edittext</w:t>
            </w:r>
          </w:p>
        </w:tc>
        <w:tc>
          <w:tcPr>
            <w:tcW w:w="2138" w:type="dxa"/>
          </w:tcPr>
          <w:p w14:paraId="1031DB4D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63B6C627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FF0000"/>
              </w:rPr>
              <w:t>“</w:t>
            </w:r>
            <w:r w:rsidRPr="00054A82">
              <w:rPr>
                <w:color w:val="FF0000"/>
              </w:rPr>
              <w:t>Xóa</w:t>
            </w:r>
            <w:r>
              <w:rPr>
                <w:color w:val="FF0000"/>
              </w:rPr>
              <w:t>”</w:t>
            </w:r>
            <w:r>
              <w:rPr>
                <w:color w:val="00B0F0"/>
              </w:rPr>
              <w:t xml:space="preserve"> tất cả chữ trên EditText</w:t>
            </w:r>
          </w:p>
        </w:tc>
      </w:tr>
      <w:tr w:rsidR="00851D09" w:rsidRPr="00146CE6" w14:paraId="6B06B2C7" w14:textId="77777777" w:rsidTr="00BE3463">
        <w:tc>
          <w:tcPr>
            <w:tcW w:w="2553" w:type="dxa"/>
          </w:tcPr>
          <w:p w14:paraId="2EFE3B5A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3084" w:type="dxa"/>
          </w:tcPr>
          <w:p w14:paraId="6A37C0E3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danh sách công nhân</w:t>
            </w:r>
          </w:p>
        </w:tc>
        <w:tc>
          <w:tcPr>
            <w:tcW w:w="2138" w:type="dxa"/>
          </w:tcPr>
          <w:p w14:paraId="77EFB275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419E2538" w14:textId="77777777" w:rsidR="00851D09" w:rsidRPr="00146CE6" w:rsidRDefault="00851D09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 “</w:t>
            </w:r>
            <w:r w:rsidRPr="00C27DB2">
              <w:rPr>
                <w:color w:val="FF0000"/>
              </w:rPr>
              <w:t>Click</w:t>
            </w:r>
            <w:r>
              <w:rPr>
                <w:color w:val="00B0F0"/>
              </w:rPr>
              <w:t>” ListView dể có thể chấm công hoặc sửa</w:t>
            </w:r>
            <w:r w:rsidR="001976FD">
              <w:rPr>
                <w:color w:val="00B0F0"/>
              </w:rPr>
              <w:t>, xóa</w:t>
            </w:r>
            <w:r>
              <w:rPr>
                <w:color w:val="00B0F0"/>
              </w:rPr>
              <w:t xml:space="preserve"> thông tin công nhân đã nhấp</w:t>
            </w:r>
          </w:p>
        </w:tc>
      </w:tr>
    </w:tbl>
    <w:p w14:paraId="7B056989" w14:textId="77777777" w:rsidR="00851D09" w:rsidRDefault="00851D09" w:rsidP="00851D09">
      <w:pPr>
        <w:spacing w:before="29"/>
        <w:rPr>
          <w:sz w:val="24"/>
          <w:szCs w:val="24"/>
        </w:rPr>
      </w:pPr>
      <w:r>
        <w:rPr>
          <w:b/>
          <w:sz w:val="24"/>
          <w:szCs w:val="24"/>
        </w:rPr>
        <w:t>Làm t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 xml:space="preserve">ế nào: </w:t>
      </w:r>
      <w:r>
        <w:rPr>
          <w:sz w:val="24"/>
          <w:szCs w:val="24"/>
        </w:rPr>
        <w:t>Màn h</w:t>
      </w:r>
      <w:r>
        <w:rPr>
          <w:spacing w:val="1"/>
          <w:sz w:val="24"/>
          <w:szCs w:val="24"/>
        </w:rPr>
        <w:t>ì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 xml:space="preserve"> </w:t>
      </w:r>
      <w:r w:rsidR="001976FD">
        <w:rPr>
          <w:sz w:val="24"/>
          <w:szCs w:val="24"/>
        </w:rPr>
        <w:t>Quản Lý Nhân Viên</w:t>
      </w:r>
    </w:p>
    <w:p w14:paraId="19AEA6AE" w14:textId="77777777" w:rsidR="00D72029" w:rsidRDefault="00D72029"/>
    <w:p w14:paraId="5C3D2911" w14:textId="77777777" w:rsidR="00851D09" w:rsidRDefault="00851D09" w:rsidP="00851D09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EditText”Mã </w:t>
      </w:r>
      <w:r w:rsidR="001976FD">
        <w:rPr>
          <w:b/>
          <w:color w:val="000000" w:themeColor="text1"/>
          <w:sz w:val="26"/>
          <w:szCs w:val="26"/>
        </w:rPr>
        <w:t>Công Nhân</w:t>
      </w:r>
      <w:r>
        <w:rPr>
          <w:b/>
          <w:color w:val="000000" w:themeColor="text1"/>
          <w:sz w:val="26"/>
          <w:szCs w:val="26"/>
        </w:rPr>
        <w:t>”</w:t>
      </w:r>
    </w:p>
    <w:p w14:paraId="315D526F" w14:textId="77777777" w:rsidR="00851D09" w:rsidRDefault="00851D09" w:rsidP="00851D09">
      <w:pPr>
        <w:pStyle w:val="ListParagraph"/>
        <w:numPr>
          <w:ilvl w:val="0"/>
          <w:numId w:val="11"/>
        </w:numPr>
        <w:spacing w:after="200" w:line="276" w:lineRule="auto"/>
        <w:ind w:hanging="306"/>
        <w:rPr>
          <w:color w:val="000000" w:themeColor="text1"/>
        </w:rPr>
      </w:pPr>
      <w:r>
        <w:rPr>
          <w:color w:val="000000" w:themeColor="text1"/>
        </w:rPr>
        <w:t>Click vào “Mã C</w:t>
      </w:r>
      <w:r w:rsidR="001976FD">
        <w:rPr>
          <w:color w:val="000000" w:themeColor="text1"/>
        </w:rPr>
        <w:t>ông Nhân</w:t>
      </w:r>
      <w:r>
        <w:rPr>
          <w:color w:val="000000" w:themeColor="text1"/>
        </w:rPr>
        <w:t>”</w:t>
      </w:r>
    </w:p>
    <w:p w14:paraId="64303D52" w14:textId="77777777" w:rsidR="00851D09" w:rsidRDefault="00851D09" w:rsidP="00851D09">
      <w:pPr>
        <w:pStyle w:val="ListParagraph"/>
        <w:numPr>
          <w:ilvl w:val="0"/>
          <w:numId w:val="11"/>
        </w:numPr>
        <w:spacing w:after="200" w:line="276" w:lineRule="auto"/>
        <w:ind w:hanging="306"/>
        <w:rPr>
          <w:color w:val="000000" w:themeColor="text1"/>
        </w:rPr>
      </w:pPr>
      <w:r>
        <w:rPr>
          <w:color w:val="000000" w:themeColor="text1"/>
        </w:rPr>
        <w:t>Nhập”Mã C</w:t>
      </w:r>
      <w:r w:rsidR="001976FD">
        <w:rPr>
          <w:color w:val="000000" w:themeColor="text1"/>
        </w:rPr>
        <w:t>ông Nhân</w:t>
      </w:r>
      <w:r>
        <w:rPr>
          <w:color w:val="000000" w:themeColor="text1"/>
        </w:rPr>
        <w:t>”</w:t>
      </w:r>
    </w:p>
    <w:p w14:paraId="29AD5A31" w14:textId="77777777" w:rsidR="00851D09" w:rsidRPr="00284E38" w:rsidRDefault="00851D09" w:rsidP="00851D09">
      <w:pPr>
        <w:pStyle w:val="ListParagraph"/>
        <w:numPr>
          <w:ilvl w:val="0"/>
          <w:numId w:val="11"/>
        </w:numPr>
        <w:spacing w:after="200" w:line="276" w:lineRule="auto"/>
        <w:ind w:hanging="306"/>
        <w:rPr>
          <w:color w:val="000000" w:themeColor="text1"/>
        </w:rPr>
      </w:pPr>
      <w:r>
        <w:rPr>
          <w:color w:val="000000" w:themeColor="text1"/>
        </w:rPr>
        <w:t xml:space="preserve">Hiển thị”Mã </w:t>
      </w:r>
      <w:r w:rsidR="001976FD">
        <w:rPr>
          <w:color w:val="000000" w:themeColor="text1"/>
        </w:rPr>
        <w:t>Công Nhân</w:t>
      </w:r>
      <w:r>
        <w:rPr>
          <w:color w:val="000000" w:themeColor="text1"/>
        </w:rPr>
        <w:t>” trên EditText</w:t>
      </w:r>
    </w:p>
    <w:p w14:paraId="7A69D6C0" w14:textId="77777777" w:rsidR="00851D09" w:rsidRDefault="00851D09" w:rsidP="00851D09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EditText”</w:t>
      </w:r>
      <w:r w:rsidR="001976FD">
        <w:rPr>
          <w:b/>
          <w:color w:val="000000" w:themeColor="text1"/>
          <w:sz w:val="26"/>
          <w:szCs w:val="26"/>
        </w:rPr>
        <w:t>Họ Công Nhân</w:t>
      </w:r>
      <w:r>
        <w:rPr>
          <w:b/>
          <w:color w:val="000000" w:themeColor="text1"/>
          <w:sz w:val="26"/>
          <w:szCs w:val="26"/>
        </w:rPr>
        <w:t>”</w:t>
      </w:r>
    </w:p>
    <w:p w14:paraId="4960727E" w14:textId="77777777" w:rsidR="00851D09" w:rsidRDefault="00851D09" w:rsidP="00851D09">
      <w:pPr>
        <w:pStyle w:val="ListParagraph"/>
        <w:numPr>
          <w:ilvl w:val="0"/>
          <w:numId w:val="12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Click vào “</w:t>
      </w:r>
      <w:r w:rsidR="001976FD">
        <w:rPr>
          <w:color w:val="000000" w:themeColor="text1"/>
        </w:rPr>
        <w:t>Họ Công Nhân</w:t>
      </w:r>
      <w:r>
        <w:rPr>
          <w:color w:val="000000" w:themeColor="text1"/>
        </w:rPr>
        <w:t>”</w:t>
      </w:r>
    </w:p>
    <w:p w14:paraId="14153799" w14:textId="77777777" w:rsidR="00851D09" w:rsidRDefault="00851D09" w:rsidP="00851D09">
      <w:pPr>
        <w:pStyle w:val="ListParagraph"/>
        <w:numPr>
          <w:ilvl w:val="0"/>
          <w:numId w:val="12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Nhập”Ngày Chấm Công”</w:t>
      </w:r>
    </w:p>
    <w:p w14:paraId="0D02AAAC" w14:textId="77777777" w:rsidR="00851D09" w:rsidRPr="00284E38" w:rsidRDefault="00851D09" w:rsidP="00851D09">
      <w:pPr>
        <w:pStyle w:val="ListParagraph"/>
        <w:numPr>
          <w:ilvl w:val="0"/>
          <w:numId w:val="12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Hiển thị”</w:t>
      </w:r>
      <w:r w:rsidR="001976FD" w:rsidRPr="001976FD">
        <w:rPr>
          <w:color w:val="000000" w:themeColor="text1"/>
        </w:rPr>
        <w:t xml:space="preserve"> </w:t>
      </w:r>
      <w:r w:rsidR="001976FD">
        <w:rPr>
          <w:color w:val="000000" w:themeColor="text1"/>
        </w:rPr>
        <w:t>Họ Công Nhân</w:t>
      </w:r>
      <w:r>
        <w:rPr>
          <w:color w:val="000000" w:themeColor="text1"/>
        </w:rPr>
        <w:t>” trên EditText</w:t>
      </w:r>
    </w:p>
    <w:p w14:paraId="3A5A43E7" w14:textId="77777777" w:rsidR="00851D09" w:rsidRDefault="00851D09" w:rsidP="00851D09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EditText”</w:t>
      </w:r>
      <w:r w:rsidR="001976FD">
        <w:rPr>
          <w:b/>
          <w:color w:val="000000" w:themeColor="text1"/>
          <w:sz w:val="26"/>
          <w:szCs w:val="26"/>
        </w:rPr>
        <w:t>Tên Công Nhân</w:t>
      </w:r>
      <w:r>
        <w:rPr>
          <w:b/>
          <w:color w:val="000000" w:themeColor="text1"/>
          <w:sz w:val="26"/>
          <w:szCs w:val="26"/>
        </w:rPr>
        <w:t>”</w:t>
      </w:r>
    </w:p>
    <w:p w14:paraId="33EBD055" w14:textId="77777777" w:rsidR="00851D09" w:rsidRDefault="00851D09" w:rsidP="00851D09">
      <w:pPr>
        <w:pStyle w:val="ListParagraph"/>
        <w:numPr>
          <w:ilvl w:val="0"/>
          <w:numId w:val="13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Click vào “</w:t>
      </w:r>
      <w:r w:rsidR="001976FD">
        <w:rPr>
          <w:color w:val="000000" w:themeColor="text1"/>
        </w:rPr>
        <w:t>Tên Công Nhân</w:t>
      </w:r>
      <w:r>
        <w:rPr>
          <w:color w:val="000000" w:themeColor="text1"/>
        </w:rPr>
        <w:t>”</w:t>
      </w:r>
    </w:p>
    <w:p w14:paraId="78A4176E" w14:textId="77777777" w:rsidR="00851D09" w:rsidRDefault="00851D09" w:rsidP="00851D09">
      <w:pPr>
        <w:pStyle w:val="ListParagraph"/>
        <w:numPr>
          <w:ilvl w:val="0"/>
          <w:numId w:val="13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Nhập”</w:t>
      </w:r>
      <w:r w:rsidR="001976FD" w:rsidRPr="001976FD">
        <w:rPr>
          <w:color w:val="000000" w:themeColor="text1"/>
        </w:rPr>
        <w:t xml:space="preserve"> </w:t>
      </w:r>
      <w:r w:rsidR="001976FD">
        <w:rPr>
          <w:color w:val="000000" w:themeColor="text1"/>
        </w:rPr>
        <w:t>Tên Công Nhân</w:t>
      </w:r>
      <w:r>
        <w:rPr>
          <w:color w:val="000000" w:themeColor="text1"/>
        </w:rPr>
        <w:t>”</w:t>
      </w:r>
    </w:p>
    <w:p w14:paraId="4A23CCE6" w14:textId="77777777" w:rsidR="00851D09" w:rsidRPr="00284E38" w:rsidRDefault="00851D09" w:rsidP="00851D09">
      <w:pPr>
        <w:pStyle w:val="ListParagraph"/>
        <w:numPr>
          <w:ilvl w:val="0"/>
          <w:numId w:val="13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Hiển thị”</w:t>
      </w:r>
      <w:r w:rsidR="001976FD" w:rsidRPr="001976FD">
        <w:rPr>
          <w:color w:val="000000" w:themeColor="text1"/>
        </w:rPr>
        <w:t xml:space="preserve"> </w:t>
      </w:r>
      <w:r w:rsidR="001976FD">
        <w:rPr>
          <w:color w:val="000000" w:themeColor="text1"/>
        </w:rPr>
        <w:t>Tên Công Nhân</w:t>
      </w:r>
      <w:r>
        <w:rPr>
          <w:color w:val="000000" w:themeColor="text1"/>
        </w:rPr>
        <w:t>” trên EditText</w:t>
      </w:r>
    </w:p>
    <w:p w14:paraId="5A7869CC" w14:textId="77777777" w:rsidR="00851D09" w:rsidRDefault="00851D09" w:rsidP="00851D09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Button”Thêm”</w:t>
      </w:r>
    </w:p>
    <w:p w14:paraId="587F9392" w14:textId="77777777" w:rsidR="00851D09" w:rsidRDefault="00851D09" w:rsidP="00851D09">
      <w:pPr>
        <w:pStyle w:val="ListParagraph"/>
        <w:numPr>
          <w:ilvl w:val="0"/>
          <w:numId w:val="14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Click Button”Thêm”</w:t>
      </w:r>
    </w:p>
    <w:p w14:paraId="314D276D" w14:textId="77777777" w:rsidR="00851D09" w:rsidRDefault="00851D09" w:rsidP="00851D09">
      <w:pPr>
        <w:pStyle w:val="ListParagraph"/>
        <w:numPr>
          <w:ilvl w:val="0"/>
          <w:numId w:val="14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 xml:space="preserve">“Thêm” </w:t>
      </w:r>
      <w:r w:rsidR="001976FD">
        <w:rPr>
          <w:color w:val="000000" w:themeColor="text1"/>
        </w:rPr>
        <w:t>Công Nhân</w:t>
      </w:r>
    </w:p>
    <w:p w14:paraId="77EE3CD6" w14:textId="77777777" w:rsidR="00851D09" w:rsidRPr="00C27DB2" w:rsidRDefault="00851D09" w:rsidP="00851D09">
      <w:pPr>
        <w:pStyle w:val="ListParagraph"/>
        <w:numPr>
          <w:ilvl w:val="0"/>
          <w:numId w:val="14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Hiển thị xuống ListView</w:t>
      </w:r>
    </w:p>
    <w:p w14:paraId="09A0DF72" w14:textId="77777777" w:rsidR="00851D09" w:rsidRDefault="00851D09" w:rsidP="00851D09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Button”Xóa”</w:t>
      </w:r>
    </w:p>
    <w:p w14:paraId="7BA8DC12" w14:textId="77777777" w:rsidR="00851D09" w:rsidRDefault="00851D09" w:rsidP="00851D09">
      <w:pPr>
        <w:pStyle w:val="ListParagraph"/>
        <w:numPr>
          <w:ilvl w:val="0"/>
          <w:numId w:val="15"/>
        </w:numPr>
        <w:spacing w:after="200" w:line="276" w:lineRule="auto"/>
        <w:ind w:left="1418" w:hanging="284"/>
        <w:rPr>
          <w:color w:val="000000" w:themeColor="text1"/>
        </w:rPr>
      </w:pPr>
      <w:r>
        <w:rPr>
          <w:color w:val="000000" w:themeColor="text1"/>
        </w:rPr>
        <w:t>Click Button”Xóa”</w:t>
      </w:r>
    </w:p>
    <w:p w14:paraId="180F9F91" w14:textId="77777777" w:rsidR="00851D09" w:rsidRPr="001976FD" w:rsidRDefault="00851D09" w:rsidP="00851D09">
      <w:pPr>
        <w:pStyle w:val="ListParagraph"/>
        <w:numPr>
          <w:ilvl w:val="0"/>
          <w:numId w:val="15"/>
        </w:numPr>
        <w:spacing w:after="200" w:line="276" w:lineRule="auto"/>
        <w:ind w:left="1418" w:hanging="284"/>
        <w:rPr>
          <w:color w:val="000000" w:themeColor="text1"/>
        </w:rPr>
      </w:pPr>
      <w:r>
        <w:rPr>
          <w:color w:val="000000" w:themeColor="text1"/>
        </w:rPr>
        <w:t xml:space="preserve">“Xóa” </w:t>
      </w:r>
      <w:r w:rsidR="001976FD">
        <w:rPr>
          <w:color w:val="000000" w:themeColor="text1"/>
        </w:rPr>
        <w:t xml:space="preserve">Công Nhân </w:t>
      </w:r>
      <w:r>
        <w:rPr>
          <w:color w:val="000000" w:themeColor="text1"/>
        </w:rPr>
        <w:t>trên ListView đã chọn</w:t>
      </w:r>
    </w:p>
    <w:p w14:paraId="2A694F6D" w14:textId="77777777" w:rsidR="00851D09" w:rsidRDefault="00851D09" w:rsidP="00851D09">
      <w:pPr>
        <w:ind w:left="142"/>
        <w:rPr>
          <w:b/>
          <w:color w:val="000000" w:themeColor="text1"/>
          <w:sz w:val="26"/>
          <w:szCs w:val="26"/>
        </w:rPr>
      </w:pPr>
      <w:r w:rsidRPr="00C27DB2">
        <w:rPr>
          <w:b/>
          <w:color w:val="000000" w:themeColor="text1"/>
          <w:sz w:val="26"/>
          <w:szCs w:val="26"/>
        </w:rPr>
        <w:t>Button”Sửa”</w:t>
      </w:r>
    </w:p>
    <w:p w14:paraId="2518C298" w14:textId="77777777" w:rsidR="00851D09" w:rsidRDefault="00851D09" w:rsidP="00851D09">
      <w:pPr>
        <w:pStyle w:val="ListParagraph"/>
        <w:numPr>
          <w:ilvl w:val="0"/>
          <w:numId w:val="16"/>
        </w:numPr>
        <w:spacing w:after="200" w:line="276" w:lineRule="auto"/>
        <w:ind w:left="1418"/>
        <w:rPr>
          <w:color w:val="000000" w:themeColor="text1"/>
        </w:rPr>
      </w:pPr>
      <w:r>
        <w:rPr>
          <w:color w:val="000000" w:themeColor="text1"/>
        </w:rPr>
        <w:t>Click Button”Sửa</w:t>
      </w:r>
    </w:p>
    <w:p w14:paraId="41EE0B53" w14:textId="77777777" w:rsidR="00851D09" w:rsidRPr="00C27DB2" w:rsidRDefault="00851D09" w:rsidP="00851D09">
      <w:pPr>
        <w:pStyle w:val="ListParagraph"/>
        <w:numPr>
          <w:ilvl w:val="0"/>
          <w:numId w:val="16"/>
        </w:numPr>
        <w:spacing w:after="200" w:line="276" w:lineRule="auto"/>
        <w:ind w:left="1418"/>
        <w:rPr>
          <w:color w:val="000000" w:themeColor="text1"/>
        </w:rPr>
      </w:pPr>
      <w:r>
        <w:rPr>
          <w:color w:val="000000" w:themeColor="text1"/>
        </w:rPr>
        <w:t>Cho phép “Sửa” thông tin trên ListView</w:t>
      </w:r>
    </w:p>
    <w:p w14:paraId="64353B47" w14:textId="77777777" w:rsidR="00851D09" w:rsidRDefault="00851D09" w:rsidP="00851D09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Button”Clear”</w:t>
      </w:r>
    </w:p>
    <w:p w14:paraId="6930019C" w14:textId="77777777" w:rsidR="00851D09" w:rsidRDefault="00851D09" w:rsidP="001976FD">
      <w:pPr>
        <w:pStyle w:val="ListParagraph"/>
        <w:numPr>
          <w:ilvl w:val="0"/>
          <w:numId w:val="17"/>
        </w:numPr>
        <w:tabs>
          <w:tab w:val="left" w:pos="1560"/>
        </w:tabs>
        <w:spacing w:after="200" w:line="276" w:lineRule="auto"/>
        <w:ind w:left="1418" w:hanging="425"/>
        <w:rPr>
          <w:color w:val="000000" w:themeColor="text1"/>
        </w:rPr>
      </w:pPr>
      <w:r>
        <w:rPr>
          <w:color w:val="000000" w:themeColor="text1"/>
        </w:rPr>
        <w:t>Click Button”Clear”</w:t>
      </w:r>
    </w:p>
    <w:p w14:paraId="71BAB04F" w14:textId="77777777" w:rsidR="00851D09" w:rsidRPr="00C27DB2" w:rsidRDefault="00851D09" w:rsidP="00851D09">
      <w:pPr>
        <w:pStyle w:val="ListParagraph"/>
        <w:numPr>
          <w:ilvl w:val="0"/>
          <w:numId w:val="17"/>
        </w:numPr>
        <w:tabs>
          <w:tab w:val="left" w:pos="1560"/>
        </w:tabs>
        <w:spacing w:after="200" w:line="276" w:lineRule="auto"/>
        <w:ind w:left="1418" w:hanging="425"/>
        <w:rPr>
          <w:color w:val="000000" w:themeColor="text1"/>
        </w:rPr>
      </w:pPr>
      <w:r>
        <w:rPr>
          <w:color w:val="000000" w:themeColor="text1"/>
        </w:rPr>
        <w:t>“Xóa” chữ trên EditText</w:t>
      </w:r>
    </w:p>
    <w:p w14:paraId="220AC375" w14:textId="77777777" w:rsidR="00851D09" w:rsidRDefault="00851D09" w:rsidP="00851D09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ListView</w:t>
      </w:r>
    </w:p>
    <w:p w14:paraId="11F9239E" w14:textId="77777777" w:rsidR="00851D09" w:rsidRDefault="001976FD" w:rsidP="001976FD">
      <w:pPr>
        <w:pStyle w:val="ListParagraph"/>
        <w:numPr>
          <w:ilvl w:val="0"/>
          <w:numId w:val="18"/>
        </w:numPr>
        <w:tabs>
          <w:tab w:val="left" w:pos="1418"/>
        </w:tabs>
        <w:spacing w:after="200" w:line="276" w:lineRule="auto"/>
        <w:ind w:left="1843" w:hanging="850"/>
        <w:rPr>
          <w:color w:val="000000" w:themeColor="text1"/>
        </w:rPr>
      </w:pPr>
      <w:r>
        <w:rPr>
          <w:color w:val="000000" w:themeColor="text1"/>
        </w:rPr>
        <w:t>Nhấp váo ListView</w:t>
      </w:r>
    </w:p>
    <w:p w14:paraId="1DD81C26" w14:textId="77777777" w:rsidR="001976FD" w:rsidRDefault="001976FD" w:rsidP="001976FD">
      <w:pPr>
        <w:pStyle w:val="ListParagraph"/>
        <w:numPr>
          <w:ilvl w:val="0"/>
          <w:numId w:val="18"/>
        </w:numPr>
        <w:tabs>
          <w:tab w:val="left" w:pos="1418"/>
        </w:tabs>
        <w:spacing w:after="200" w:line="276" w:lineRule="auto"/>
        <w:ind w:left="1843" w:hanging="850"/>
        <w:rPr>
          <w:color w:val="000000" w:themeColor="text1"/>
        </w:rPr>
      </w:pPr>
      <w:r>
        <w:rPr>
          <w:color w:val="000000" w:themeColor="text1"/>
        </w:rPr>
        <w:t>Chuyển sang giao diện “Chấm Công” hoặc xoá , sửa thông tin công nhân</w:t>
      </w:r>
    </w:p>
    <w:p w14:paraId="06BC96AE" w14:textId="77777777" w:rsidR="00851D09" w:rsidRDefault="00851D09">
      <w:pPr>
        <w:sectPr w:rsidR="00851D09">
          <w:pgSz w:w="12240" w:h="15840"/>
          <w:pgMar w:top="980" w:right="1340" w:bottom="280" w:left="1220" w:header="764" w:footer="943" w:gutter="0"/>
          <w:cols w:space="720"/>
        </w:sectPr>
      </w:pPr>
    </w:p>
    <w:p w14:paraId="0BED3F85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27AA8E89" w14:textId="77777777" w:rsidR="00D72029" w:rsidRDefault="006349FE">
      <w:pPr>
        <w:spacing w:before="29"/>
        <w:ind w:left="820"/>
        <w:rPr>
          <w:sz w:val="24"/>
          <w:szCs w:val="24"/>
        </w:rPr>
      </w:pPr>
      <w:r>
        <w:rPr>
          <w:b/>
          <w:sz w:val="24"/>
          <w:szCs w:val="24"/>
        </w:rPr>
        <w:t xml:space="preserve">c.  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Màn hình </w:t>
      </w:r>
      <w:r w:rsidR="001976FD">
        <w:rPr>
          <w:b/>
          <w:sz w:val="24"/>
          <w:szCs w:val="24"/>
        </w:rPr>
        <w:t>Chấm Công</w:t>
      </w:r>
    </w:p>
    <w:p w14:paraId="552AE09B" w14:textId="77777777" w:rsidR="00D72029" w:rsidRDefault="006349FE">
      <w:pPr>
        <w:spacing w:before="41"/>
        <w:ind w:left="1180"/>
        <w:rPr>
          <w:b/>
          <w:spacing w:val="-2"/>
          <w:w w:val="9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ao diện </w:t>
      </w:r>
      <w:r w:rsidR="001976FD">
        <w:rPr>
          <w:b/>
          <w:spacing w:val="-2"/>
          <w:w w:val="93"/>
          <w:sz w:val="24"/>
          <w:szCs w:val="24"/>
        </w:rPr>
        <w:t>Chấm Công</w:t>
      </w:r>
    </w:p>
    <w:p w14:paraId="68F7750B" w14:textId="77777777" w:rsidR="00BE3463" w:rsidRDefault="00BE3463" w:rsidP="00BE3463">
      <w:pPr>
        <w:spacing w:before="41"/>
        <w:ind w:left="567" w:right="346"/>
        <w:rPr>
          <w:sz w:val="24"/>
          <w:szCs w:val="24"/>
        </w:rPr>
      </w:pPr>
      <w:r>
        <w:rPr>
          <w:noProof/>
        </w:rPr>
        <w:drawing>
          <wp:inline distT="0" distB="0" distL="0" distR="0" wp14:anchorId="51B02DF5" wp14:editId="6EDFDE4D">
            <wp:extent cx="5708262" cy="6973294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9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25EC" w14:textId="77777777" w:rsidR="00D72029" w:rsidRDefault="00D72029">
      <w:pPr>
        <w:spacing w:before="4" w:line="240" w:lineRule="exact"/>
        <w:rPr>
          <w:sz w:val="24"/>
          <w:szCs w:val="24"/>
        </w:rPr>
      </w:pPr>
    </w:p>
    <w:p w14:paraId="0285C367" w14:textId="77777777" w:rsidR="00D72029" w:rsidRDefault="001976FD">
      <w:pPr>
        <w:ind w:left="3474" w:right="3474"/>
        <w:jc w:val="center"/>
        <w:rPr>
          <w:sz w:val="18"/>
          <w:szCs w:val="18"/>
        </w:rPr>
        <w:sectPr w:rsidR="00D72029">
          <w:pgSz w:w="12240" w:h="15840"/>
          <w:pgMar w:top="980" w:right="1340" w:bottom="280" w:left="1340" w:header="764" w:footer="943" w:gutter="0"/>
          <w:cols w:space="720"/>
        </w:sectPr>
      </w:pPr>
      <w:r>
        <w:rPr>
          <w:b/>
          <w:color w:val="4F81BC"/>
          <w:sz w:val="18"/>
          <w:szCs w:val="18"/>
        </w:rPr>
        <w:t>Màn hình Chấm Công</w:t>
      </w:r>
    </w:p>
    <w:p w14:paraId="60A5F2D9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59626405" w14:textId="77777777" w:rsidR="00D72029" w:rsidRDefault="006349FE">
      <w:pPr>
        <w:spacing w:before="29" w:line="280" w:lineRule="exact"/>
        <w:ind w:left="1300"/>
        <w:rPr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b/>
          <w:position w:val="1"/>
          <w:sz w:val="24"/>
          <w:szCs w:val="24"/>
        </w:rPr>
        <w:t>Yêu cầu chức năng</w:t>
      </w:r>
    </w:p>
    <w:p w14:paraId="2EA407F5" w14:textId="77777777" w:rsidR="00D72029" w:rsidRDefault="00D72029">
      <w:pPr>
        <w:spacing w:before="3" w:line="220" w:lineRule="exact"/>
        <w:rPr>
          <w:sz w:val="22"/>
          <w:szCs w:val="22"/>
        </w:rPr>
      </w:pPr>
    </w:p>
    <w:tbl>
      <w:tblPr>
        <w:tblStyle w:val="TableGrid"/>
        <w:tblW w:w="10632" w:type="dxa"/>
        <w:tblInd w:w="-318" w:type="dxa"/>
        <w:tblLook w:val="04A0" w:firstRow="1" w:lastRow="0" w:firstColumn="1" w:lastColumn="0" w:noHBand="0" w:noVBand="1"/>
      </w:tblPr>
      <w:tblGrid>
        <w:gridCol w:w="2553"/>
        <w:gridCol w:w="3084"/>
        <w:gridCol w:w="2138"/>
        <w:gridCol w:w="2857"/>
      </w:tblGrid>
      <w:tr w:rsidR="00BE3463" w:rsidRPr="00325A4C" w14:paraId="620C15B2" w14:textId="77777777" w:rsidTr="00BE3463">
        <w:tc>
          <w:tcPr>
            <w:tcW w:w="2553" w:type="dxa"/>
          </w:tcPr>
          <w:p w14:paraId="65D20A4F" w14:textId="77777777" w:rsidR="00BE3463" w:rsidRPr="00325A4C" w:rsidRDefault="00BE3463" w:rsidP="00BE3463">
            <w:pPr>
              <w:jc w:val="center"/>
              <w:rPr>
                <w:sz w:val="28"/>
                <w:szCs w:val="28"/>
              </w:rPr>
            </w:pPr>
            <w:r w:rsidRPr="00325A4C">
              <w:rPr>
                <w:sz w:val="28"/>
                <w:szCs w:val="28"/>
              </w:rPr>
              <w:t>Tiêu đề</w:t>
            </w:r>
          </w:p>
        </w:tc>
        <w:tc>
          <w:tcPr>
            <w:tcW w:w="3084" w:type="dxa"/>
          </w:tcPr>
          <w:p w14:paraId="45E25D67" w14:textId="77777777" w:rsidR="00BE3463" w:rsidRPr="00325A4C" w:rsidRDefault="00BE346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tả</w:t>
            </w:r>
          </w:p>
        </w:tc>
        <w:tc>
          <w:tcPr>
            <w:tcW w:w="2138" w:type="dxa"/>
          </w:tcPr>
          <w:p w14:paraId="1826170E" w14:textId="77777777" w:rsidR="00BE3463" w:rsidRPr="00325A4C" w:rsidRDefault="00BE346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trình</w:t>
            </w:r>
          </w:p>
        </w:tc>
        <w:tc>
          <w:tcPr>
            <w:tcW w:w="2857" w:type="dxa"/>
          </w:tcPr>
          <w:p w14:paraId="084F3760" w14:textId="77777777" w:rsidR="00BE3463" w:rsidRPr="00325A4C" w:rsidRDefault="00BE346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Kết quả</w:t>
            </w:r>
          </w:p>
        </w:tc>
      </w:tr>
      <w:tr w:rsidR="00BE3463" w:rsidRPr="00146CE6" w14:paraId="3CE7FE81" w14:textId="77777777" w:rsidTr="00BE3463">
        <w:tc>
          <w:tcPr>
            <w:tcW w:w="2553" w:type="dxa"/>
          </w:tcPr>
          <w:p w14:paraId="04A933DF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 w:rsidRPr="00146CE6">
              <w:rPr>
                <w:color w:val="00B0F0"/>
              </w:rPr>
              <w:t>Màn hình”Chấm Công”</w:t>
            </w:r>
          </w:p>
        </w:tc>
        <w:tc>
          <w:tcPr>
            <w:tcW w:w="3084" w:type="dxa"/>
          </w:tcPr>
          <w:p w14:paraId="6A379C32" w14:textId="77777777" w:rsidR="00BE3463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72700E1E" w14:textId="77777777" w:rsidR="00BE3463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3 EditText</w:t>
            </w:r>
          </w:p>
          <w:p w14:paraId="4FDA7A93" w14:textId="77777777" w:rsidR="00BE3463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4  Button</w:t>
            </w:r>
          </w:p>
          <w:p w14:paraId="0B9D45FA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138" w:type="dxa"/>
          </w:tcPr>
          <w:p w14:paraId="2B9242DE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857" w:type="dxa"/>
          </w:tcPr>
          <w:p w14:paraId="251BF739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BE3463" w:rsidRPr="00146CE6" w14:paraId="7C6AB7DF" w14:textId="77777777" w:rsidTr="00BE3463">
        <w:tc>
          <w:tcPr>
            <w:tcW w:w="2553" w:type="dxa"/>
          </w:tcPr>
          <w:p w14:paraId="2B1B6891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Chấm Công”</w:t>
            </w:r>
          </w:p>
        </w:tc>
        <w:tc>
          <w:tcPr>
            <w:tcW w:w="3084" w:type="dxa"/>
          </w:tcPr>
          <w:p w14:paraId="55874403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Nhập”Mã Chấm Công”</w:t>
            </w:r>
          </w:p>
        </w:tc>
        <w:tc>
          <w:tcPr>
            <w:tcW w:w="2138" w:type="dxa"/>
          </w:tcPr>
          <w:p w14:paraId="41490FEA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2AF46245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thị”Mã Chấm Công” trên EditText</w:t>
            </w:r>
          </w:p>
        </w:tc>
      </w:tr>
      <w:tr w:rsidR="00BE3463" w:rsidRPr="00146CE6" w14:paraId="7575CB8C" w14:textId="77777777" w:rsidTr="00BE3463">
        <w:tc>
          <w:tcPr>
            <w:tcW w:w="2553" w:type="dxa"/>
          </w:tcPr>
          <w:p w14:paraId="251CD8CE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Edittext”Ngày Chấm Công”</w:t>
            </w:r>
          </w:p>
        </w:tc>
        <w:tc>
          <w:tcPr>
            <w:tcW w:w="3084" w:type="dxa"/>
          </w:tcPr>
          <w:p w14:paraId="5EB614CD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Nhập”Ngày Chấm Công”</w:t>
            </w:r>
          </w:p>
        </w:tc>
        <w:tc>
          <w:tcPr>
            <w:tcW w:w="2138" w:type="dxa"/>
          </w:tcPr>
          <w:p w14:paraId="0A48DEA2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28919E62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thị”Ngày Chấm Công” trên EditText</w:t>
            </w:r>
          </w:p>
        </w:tc>
      </w:tr>
      <w:tr w:rsidR="00BE3463" w:rsidRPr="00146CE6" w14:paraId="3324BCA3" w14:textId="77777777" w:rsidTr="00BE3463">
        <w:tc>
          <w:tcPr>
            <w:tcW w:w="2553" w:type="dxa"/>
          </w:tcPr>
          <w:p w14:paraId="430EB1AB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Công Nhân”</w:t>
            </w:r>
          </w:p>
        </w:tc>
        <w:tc>
          <w:tcPr>
            <w:tcW w:w="3084" w:type="dxa"/>
          </w:tcPr>
          <w:p w14:paraId="25C2D80C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 Mã Công Nhân”</w:t>
            </w:r>
          </w:p>
        </w:tc>
        <w:tc>
          <w:tcPr>
            <w:tcW w:w="2138" w:type="dxa"/>
          </w:tcPr>
          <w:p w14:paraId="3EE6FF8E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3EE6B118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thị” Mã Công Nhân” trên EditText</w:t>
            </w:r>
          </w:p>
        </w:tc>
      </w:tr>
      <w:tr w:rsidR="00BE3463" w:rsidRPr="00146CE6" w14:paraId="2DAC1F0B" w14:textId="77777777" w:rsidTr="00BE3463">
        <w:tc>
          <w:tcPr>
            <w:tcW w:w="2553" w:type="dxa"/>
          </w:tcPr>
          <w:p w14:paraId="236587AB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Button”Thêm”</w:t>
            </w:r>
          </w:p>
        </w:tc>
        <w:tc>
          <w:tcPr>
            <w:tcW w:w="3084" w:type="dxa"/>
          </w:tcPr>
          <w:p w14:paraId="0912656B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thêm chấm công</w:t>
            </w:r>
          </w:p>
        </w:tc>
        <w:tc>
          <w:tcPr>
            <w:tcW w:w="2138" w:type="dxa"/>
          </w:tcPr>
          <w:p w14:paraId="21C9797D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49466C0E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</w:t>
            </w:r>
            <w:r w:rsidRPr="00054A82">
              <w:rPr>
                <w:color w:val="FF0000"/>
              </w:rPr>
              <w:t>Thêm</w:t>
            </w:r>
            <w:r>
              <w:rPr>
                <w:color w:val="00B0F0"/>
              </w:rPr>
              <w:t>” Chấm Công</w:t>
            </w:r>
          </w:p>
        </w:tc>
      </w:tr>
      <w:tr w:rsidR="00BE3463" w:rsidRPr="00146CE6" w14:paraId="35A00A40" w14:textId="77777777" w:rsidTr="00BE3463">
        <w:tc>
          <w:tcPr>
            <w:tcW w:w="2553" w:type="dxa"/>
          </w:tcPr>
          <w:p w14:paraId="3F2FA730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Button”Xóa”</w:t>
            </w:r>
          </w:p>
        </w:tc>
        <w:tc>
          <w:tcPr>
            <w:tcW w:w="3084" w:type="dxa"/>
          </w:tcPr>
          <w:p w14:paraId="222DAD23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chấm công</w:t>
            </w:r>
          </w:p>
        </w:tc>
        <w:tc>
          <w:tcPr>
            <w:tcW w:w="2138" w:type="dxa"/>
          </w:tcPr>
          <w:p w14:paraId="4D57E33E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3FB59EF6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</w:t>
            </w:r>
            <w:r w:rsidRPr="00054A82">
              <w:rPr>
                <w:color w:val="FF0000"/>
              </w:rPr>
              <w:t>Xóa</w:t>
            </w:r>
            <w:r>
              <w:rPr>
                <w:color w:val="00B0F0"/>
              </w:rPr>
              <w:t>” Chấm Công</w:t>
            </w:r>
          </w:p>
        </w:tc>
      </w:tr>
      <w:tr w:rsidR="00BE3463" w:rsidRPr="00146CE6" w14:paraId="5A02AB9C" w14:textId="77777777" w:rsidTr="00BE3463">
        <w:tc>
          <w:tcPr>
            <w:tcW w:w="2553" w:type="dxa"/>
          </w:tcPr>
          <w:p w14:paraId="57B60CA5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Button”Sửa”</w:t>
            </w:r>
          </w:p>
        </w:tc>
        <w:tc>
          <w:tcPr>
            <w:tcW w:w="3084" w:type="dxa"/>
          </w:tcPr>
          <w:p w14:paraId="7E0FF625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sửa chấm công</w:t>
            </w:r>
          </w:p>
        </w:tc>
        <w:tc>
          <w:tcPr>
            <w:tcW w:w="2138" w:type="dxa"/>
          </w:tcPr>
          <w:p w14:paraId="4562F256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7FF7A1AF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Cho phép “ </w:t>
            </w:r>
            <w:r w:rsidRPr="00054A82">
              <w:rPr>
                <w:color w:val="FF0000"/>
              </w:rPr>
              <w:t>Sửa</w:t>
            </w:r>
            <w:r>
              <w:rPr>
                <w:color w:val="00B0F0"/>
              </w:rPr>
              <w:t>” Chấm Công</w:t>
            </w:r>
          </w:p>
        </w:tc>
      </w:tr>
      <w:tr w:rsidR="00BE3463" w:rsidRPr="00146CE6" w14:paraId="5C180CE9" w14:textId="77777777" w:rsidTr="00BE3463">
        <w:tc>
          <w:tcPr>
            <w:tcW w:w="2553" w:type="dxa"/>
          </w:tcPr>
          <w:p w14:paraId="337E7563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Button”Clear”</w:t>
            </w:r>
          </w:p>
        </w:tc>
        <w:tc>
          <w:tcPr>
            <w:tcW w:w="3084" w:type="dxa"/>
          </w:tcPr>
          <w:p w14:paraId="156A1828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chữ trên Edittext</w:t>
            </w:r>
          </w:p>
        </w:tc>
        <w:tc>
          <w:tcPr>
            <w:tcW w:w="2138" w:type="dxa"/>
          </w:tcPr>
          <w:p w14:paraId="222D6B0F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4370DE97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FF0000"/>
              </w:rPr>
              <w:t>“</w:t>
            </w:r>
            <w:r w:rsidRPr="00054A82">
              <w:rPr>
                <w:color w:val="FF0000"/>
              </w:rPr>
              <w:t>Xóa</w:t>
            </w:r>
            <w:r>
              <w:rPr>
                <w:color w:val="FF0000"/>
              </w:rPr>
              <w:t>”</w:t>
            </w:r>
            <w:r>
              <w:rPr>
                <w:color w:val="00B0F0"/>
              </w:rPr>
              <w:t xml:space="preserve"> tất cả chữ trên EditText</w:t>
            </w:r>
          </w:p>
        </w:tc>
      </w:tr>
      <w:tr w:rsidR="00BE3463" w:rsidRPr="00146CE6" w14:paraId="193BF27F" w14:textId="77777777" w:rsidTr="00BE3463">
        <w:tc>
          <w:tcPr>
            <w:tcW w:w="2553" w:type="dxa"/>
          </w:tcPr>
          <w:p w14:paraId="21B4407B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3084" w:type="dxa"/>
          </w:tcPr>
          <w:p w14:paraId="1B1A6F80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danh sách chấm công</w:t>
            </w:r>
          </w:p>
        </w:tc>
        <w:tc>
          <w:tcPr>
            <w:tcW w:w="2138" w:type="dxa"/>
          </w:tcPr>
          <w:p w14:paraId="6034398B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857" w:type="dxa"/>
          </w:tcPr>
          <w:p w14:paraId="4E90849A" w14:textId="77777777" w:rsidR="00BE3463" w:rsidRPr="00146CE6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 xml:space="preserve"> “</w:t>
            </w:r>
            <w:r w:rsidRPr="00C27DB2">
              <w:rPr>
                <w:color w:val="FF0000"/>
              </w:rPr>
              <w:t>Click</w:t>
            </w:r>
            <w:r>
              <w:rPr>
                <w:color w:val="00B0F0"/>
              </w:rPr>
              <w:t>” để hiện “Chi Tiết Chấm Công”</w:t>
            </w:r>
          </w:p>
        </w:tc>
      </w:tr>
    </w:tbl>
    <w:p w14:paraId="2BD2B0DA" w14:textId="77777777" w:rsidR="00D72029" w:rsidRDefault="00D72029">
      <w:pPr>
        <w:spacing w:line="200" w:lineRule="exact"/>
      </w:pPr>
    </w:p>
    <w:p w14:paraId="4CD7764F" w14:textId="77777777" w:rsidR="00D72029" w:rsidRDefault="006349FE" w:rsidP="00BE3463">
      <w:pPr>
        <w:spacing w:before="29"/>
        <w:ind w:left="179" w:right="4612"/>
        <w:jc w:val="center"/>
        <w:rPr>
          <w:sz w:val="24"/>
          <w:szCs w:val="24"/>
        </w:rPr>
      </w:pPr>
      <w:r>
        <w:rPr>
          <w:b/>
          <w:sz w:val="24"/>
          <w:szCs w:val="24"/>
        </w:rPr>
        <w:t>Làm t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 xml:space="preserve">ế nào: </w:t>
      </w:r>
      <w:r>
        <w:rPr>
          <w:sz w:val="24"/>
          <w:szCs w:val="24"/>
        </w:rPr>
        <w:t>Màn h</w:t>
      </w:r>
      <w:r>
        <w:rPr>
          <w:spacing w:val="1"/>
          <w:sz w:val="24"/>
          <w:szCs w:val="24"/>
        </w:rPr>
        <w:t>ì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 xml:space="preserve"> </w:t>
      </w:r>
      <w:r w:rsidR="00BE3463">
        <w:rPr>
          <w:sz w:val="24"/>
          <w:szCs w:val="24"/>
        </w:rPr>
        <w:t>Chấm Công</w:t>
      </w:r>
    </w:p>
    <w:p w14:paraId="00E289BF" w14:textId="77777777" w:rsidR="00BE3463" w:rsidRDefault="00BE3463" w:rsidP="00BE3463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EditText”Mã Chấm Công”</w:t>
      </w:r>
    </w:p>
    <w:p w14:paraId="0DCB1E16" w14:textId="77777777" w:rsidR="00BE3463" w:rsidRDefault="00BE3463" w:rsidP="00BE3463">
      <w:pPr>
        <w:pStyle w:val="ListParagraph"/>
        <w:numPr>
          <w:ilvl w:val="0"/>
          <w:numId w:val="11"/>
        </w:numPr>
        <w:spacing w:after="200" w:line="276" w:lineRule="auto"/>
        <w:ind w:hanging="306"/>
        <w:rPr>
          <w:color w:val="000000" w:themeColor="text1"/>
        </w:rPr>
      </w:pPr>
      <w:r>
        <w:rPr>
          <w:color w:val="000000" w:themeColor="text1"/>
        </w:rPr>
        <w:t>Click vào “Mã Chấm Công”</w:t>
      </w:r>
    </w:p>
    <w:p w14:paraId="444DE039" w14:textId="77777777" w:rsidR="00BE3463" w:rsidRDefault="00BE3463" w:rsidP="00BE3463">
      <w:pPr>
        <w:pStyle w:val="ListParagraph"/>
        <w:numPr>
          <w:ilvl w:val="0"/>
          <w:numId w:val="11"/>
        </w:numPr>
        <w:spacing w:after="200" w:line="276" w:lineRule="auto"/>
        <w:ind w:hanging="306"/>
        <w:rPr>
          <w:color w:val="000000" w:themeColor="text1"/>
        </w:rPr>
      </w:pPr>
      <w:r>
        <w:rPr>
          <w:color w:val="000000" w:themeColor="text1"/>
        </w:rPr>
        <w:t>Nhập”Mã Chấm Công”</w:t>
      </w:r>
    </w:p>
    <w:p w14:paraId="7A9FD2D1" w14:textId="77777777" w:rsidR="00BE3463" w:rsidRPr="00284E38" w:rsidRDefault="00BE3463" w:rsidP="00BE3463">
      <w:pPr>
        <w:pStyle w:val="ListParagraph"/>
        <w:numPr>
          <w:ilvl w:val="0"/>
          <w:numId w:val="11"/>
        </w:numPr>
        <w:spacing w:after="200" w:line="276" w:lineRule="auto"/>
        <w:ind w:hanging="306"/>
        <w:rPr>
          <w:color w:val="000000" w:themeColor="text1"/>
        </w:rPr>
      </w:pPr>
      <w:r>
        <w:rPr>
          <w:color w:val="000000" w:themeColor="text1"/>
        </w:rPr>
        <w:t>Hiển thị”Mã Chấm Công” trên EditText</w:t>
      </w:r>
    </w:p>
    <w:p w14:paraId="606797DB" w14:textId="77777777" w:rsidR="00BE3463" w:rsidRDefault="00BE3463" w:rsidP="00BE3463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EditText”Ngày Chấm Công”</w:t>
      </w:r>
    </w:p>
    <w:p w14:paraId="01399730" w14:textId="77777777" w:rsidR="00BE3463" w:rsidRDefault="00BE3463" w:rsidP="00BE3463">
      <w:pPr>
        <w:pStyle w:val="ListParagraph"/>
        <w:numPr>
          <w:ilvl w:val="0"/>
          <w:numId w:val="12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Click vào “Ngày Chấm Công”</w:t>
      </w:r>
    </w:p>
    <w:p w14:paraId="1969ABC3" w14:textId="77777777" w:rsidR="00BE3463" w:rsidRDefault="00BE3463" w:rsidP="00BE3463">
      <w:pPr>
        <w:pStyle w:val="ListParagraph"/>
        <w:numPr>
          <w:ilvl w:val="0"/>
          <w:numId w:val="12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Nhập”Ngày Chấm Công”</w:t>
      </w:r>
    </w:p>
    <w:p w14:paraId="05EF0879" w14:textId="77777777" w:rsidR="00BE3463" w:rsidRPr="00284E38" w:rsidRDefault="00BE3463" w:rsidP="00BE3463">
      <w:pPr>
        <w:pStyle w:val="ListParagraph"/>
        <w:numPr>
          <w:ilvl w:val="0"/>
          <w:numId w:val="12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Hiển thị”Ngày Chấm Công” trên EditText</w:t>
      </w:r>
    </w:p>
    <w:p w14:paraId="3E24C484" w14:textId="77777777" w:rsidR="00BE3463" w:rsidRDefault="00BE3463" w:rsidP="00BE3463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EditText”Mã Công Nhân”</w:t>
      </w:r>
    </w:p>
    <w:p w14:paraId="2393C0C7" w14:textId="77777777" w:rsidR="00BE3463" w:rsidRDefault="00BE3463" w:rsidP="00BE3463">
      <w:pPr>
        <w:pStyle w:val="ListParagraph"/>
        <w:numPr>
          <w:ilvl w:val="0"/>
          <w:numId w:val="13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Click vào “Mã Công Nhân”</w:t>
      </w:r>
    </w:p>
    <w:p w14:paraId="765752BA" w14:textId="77777777" w:rsidR="00BE3463" w:rsidRDefault="00BE3463" w:rsidP="00BE3463">
      <w:pPr>
        <w:pStyle w:val="ListParagraph"/>
        <w:numPr>
          <w:ilvl w:val="0"/>
          <w:numId w:val="13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Nhập”</w:t>
      </w:r>
      <w:r w:rsidRPr="00BE3463">
        <w:rPr>
          <w:color w:val="000000" w:themeColor="text1"/>
        </w:rPr>
        <w:t xml:space="preserve"> </w:t>
      </w:r>
      <w:r>
        <w:rPr>
          <w:color w:val="000000" w:themeColor="text1"/>
        </w:rPr>
        <w:t>Mã Công Nhân”</w:t>
      </w:r>
    </w:p>
    <w:p w14:paraId="0F0DB1DE" w14:textId="77777777" w:rsidR="00BE3463" w:rsidRPr="00284E38" w:rsidRDefault="00BE3463" w:rsidP="00BE3463">
      <w:pPr>
        <w:pStyle w:val="ListParagraph"/>
        <w:numPr>
          <w:ilvl w:val="0"/>
          <w:numId w:val="13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Hiển thị”</w:t>
      </w:r>
      <w:r w:rsidRPr="00BE3463">
        <w:rPr>
          <w:color w:val="000000" w:themeColor="text1"/>
        </w:rPr>
        <w:t xml:space="preserve"> </w:t>
      </w:r>
      <w:r>
        <w:rPr>
          <w:color w:val="000000" w:themeColor="text1"/>
        </w:rPr>
        <w:t>Mã Công Nhân” trên EditText</w:t>
      </w:r>
    </w:p>
    <w:p w14:paraId="1B6D54B6" w14:textId="77777777" w:rsidR="00BE3463" w:rsidRDefault="00BE3463" w:rsidP="00BE3463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Button”Thêm”</w:t>
      </w:r>
    </w:p>
    <w:p w14:paraId="4C579366" w14:textId="77777777" w:rsidR="00BE3463" w:rsidRDefault="00BE3463" w:rsidP="00BE3463">
      <w:pPr>
        <w:pStyle w:val="ListParagraph"/>
        <w:numPr>
          <w:ilvl w:val="0"/>
          <w:numId w:val="14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Click Button”Thêm”</w:t>
      </w:r>
    </w:p>
    <w:p w14:paraId="56BE7C41" w14:textId="77777777" w:rsidR="00BE3463" w:rsidRDefault="00BE3463" w:rsidP="00BE3463">
      <w:pPr>
        <w:pStyle w:val="ListParagraph"/>
        <w:numPr>
          <w:ilvl w:val="0"/>
          <w:numId w:val="14"/>
        </w:numPr>
        <w:spacing w:after="200" w:line="276" w:lineRule="auto"/>
        <w:ind w:firstLine="272"/>
        <w:rPr>
          <w:color w:val="000000" w:themeColor="text1"/>
        </w:rPr>
      </w:pPr>
      <w:r>
        <w:rPr>
          <w:color w:val="000000" w:themeColor="text1"/>
        </w:rPr>
        <w:t>“Thêm” Chấm Công</w:t>
      </w:r>
    </w:p>
    <w:p w14:paraId="64B1BF66" w14:textId="77777777" w:rsidR="00BE3463" w:rsidRDefault="00BE3463" w:rsidP="00BE3463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Button”Xóa”</w:t>
      </w:r>
    </w:p>
    <w:p w14:paraId="12089A94" w14:textId="77777777" w:rsidR="00BE3463" w:rsidRDefault="00BE3463" w:rsidP="00BE3463">
      <w:pPr>
        <w:pStyle w:val="ListParagraph"/>
        <w:numPr>
          <w:ilvl w:val="0"/>
          <w:numId w:val="15"/>
        </w:numPr>
        <w:spacing w:after="200" w:line="276" w:lineRule="auto"/>
        <w:ind w:left="1418" w:hanging="284"/>
        <w:rPr>
          <w:color w:val="000000" w:themeColor="text1"/>
        </w:rPr>
      </w:pPr>
      <w:r>
        <w:rPr>
          <w:color w:val="000000" w:themeColor="text1"/>
        </w:rPr>
        <w:t>Click Button”Xóa”</w:t>
      </w:r>
    </w:p>
    <w:p w14:paraId="6F1ED02B" w14:textId="77777777" w:rsidR="00BE3463" w:rsidRPr="00BE3463" w:rsidRDefault="00BE3463" w:rsidP="00BE3463">
      <w:pPr>
        <w:pStyle w:val="ListParagraph"/>
        <w:numPr>
          <w:ilvl w:val="0"/>
          <w:numId w:val="15"/>
        </w:numPr>
        <w:spacing w:after="200" w:line="276" w:lineRule="auto"/>
        <w:ind w:left="1418" w:hanging="284"/>
        <w:rPr>
          <w:color w:val="000000" w:themeColor="text1"/>
        </w:rPr>
      </w:pPr>
      <w:r>
        <w:rPr>
          <w:color w:val="000000" w:themeColor="text1"/>
        </w:rPr>
        <w:t>“Xóa” Chấm Công trên ListView đã chọn</w:t>
      </w:r>
    </w:p>
    <w:p w14:paraId="0C24E880" w14:textId="77777777" w:rsidR="00BE3463" w:rsidRDefault="00BE3463" w:rsidP="00BE3463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</w:t>
      </w:r>
      <w:r w:rsidRPr="00C27DB2">
        <w:rPr>
          <w:b/>
          <w:color w:val="000000" w:themeColor="text1"/>
          <w:sz w:val="26"/>
          <w:szCs w:val="26"/>
        </w:rPr>
        <w:t>Button”Sửa”</w:t>
      </w:r>
    </w:p>
    <w:p w14:paraId="7EF8391C" w14:textId="77777777" w:rsidR="00BE3463" w:rsidRDefault="00BE3463" w:rsidP="00BE3463">
      <w:pPr>
        <w:pStyle w:val="ListParagraph"/>
        <w:numPr>
          <w:ilvl w:val="0"/>
          <w:numId w:val="16"/>
        </w:numPr>
        <w:spacing w:after="200" w:line="276" w:lineRule="auto"/>
        <w:ind w:left="1418"/>
        <w:rPr>
          <w:color w:val="000000" w:themeColor="text1"/>
        </w:rPr>
      </w:pPr>
      <w:r>
        <w:rPr>
          <w:color w:val="000000" w:themeColor="text1"/>
        </w:rPr>
        <w:t>Click Button”Sửa”</w:t>
      </w:r>
    </w:p>
    <w:p w14:paraId="13B3D35F" w14:textId="77777777" w:rsidR="00BE3463" w:rsidRPr="00C27DB2" w:rsidRDefault="00BE3463" w:rsidP="00BE3463">
      <w:pPr>
        <w:pStyle w:val="ListParagraph"/>
        <w:numPr>
          <w:ilvl w:val="0"/>
          <w:numId w:val="16"/>
        </w:numPr>
        <w:spacing w:after="200" w:line="276" w:lineRule="auto"/>
        <w:ind w:left="1418"/>
        <w:rPr>
          <w:color w:val="000000" w:themeColor="text1"/>
        </w:rPr>
      </w:pPr>
      <w:r>
        <w:rPr>
          <w:color w:val="000000" w:themeColor="text1"/>
        </w:rPr>
        <w:t>Cho phép “Sửa” thông tin trên ListView</w:t>
      </w:r>
    </w:p>
    <w:p w14:paraId="74C0A213" w14:textId="77777777" w:rsidR="00BE3463" w:rsidRDefault="00BE3463" w:rsidP="00BE3463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Button”Clear”</w:t>
      </w:r>
    </w:p>
    <w:p w14:paraId="1D16A672" w14:textId="77777777" w:rsidR="00BE3463" w:rsidRDefault="00BE3463" w:rsidP="00BE3463">
      <w:pPr>
        <w:pStyle w:val="ListParagraph"/>
        <w:numPr>
          <w:ilvl w:val="0"/>
          <w:numId w:val="17"/>
        </w:numPr>
        <w:tabs>
          <w:tab w:val="left" w:pos="1560"/>
        </w:tabs>
        <w:spacing w:after="200" w:line="276" w:lineRule="auto"/>
        <w:ind w:left="1418" w:hanging="425"/>
        <w:rPr>
          <w:color w:val="000000" w:themeColor="text1"/>
        </w:rPr>
      </w:pPr>
      <w:r>
        <w:rPr>
          <w:color w:val="000000" w:themeColor="text1"/>
        </w:rPr>
        <w:t>Click Button”Clear”</w:t>
      </w:r>
    </w:p>
    <w:p w14:paraId="08FC1A7D" w14:textId="77777777" w:rsidR="00BE3463" w:rsidRPr="00C27DB2" w:rsidRDefault="00BE3463" w:rsidP="00BE3463">
      <w:pPr>
        <w:pStyle w:val="ListParagraph"/>
        <w:numPr>
          <w:ilvl w:val="0"/>
          <w:numId w:val="17"/>
        </w:numPr>
        <w:tabs>
          <w:tab w:val="left" w:pos="1560"/>
        </w:tabs>
        <w:spacing w:after="200" w:line="276" w:lineRule="auto"/>
        <w:ind w:left="1418" w:hanging="425"/>
        <w:rPr>
          <w:color w:val="000000" w:themeColor="text1"/>
        </w:rPr>
      </w:pPr>
      <w:r>
        <w:rPr>
          <w:color w:val="000000" w:themeColor="text1"/>
        </w:rPr>
        <w:t>“Xóa” chữ trên EditText</w:t>
      </w:r>
    </w:p>
    <w:p w14:paraId="4A90F44B" w14:textId="77777777" w:rsidR="00BE3463" w:rsidRDefault="00BE3463" w:rsidP="00BE3463">
      <w:pPr>
        <w:pStyle w:val="ListParagraph"/>
        <w:ind w:left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ListView</w:t>
      </w:r>
    </w:p>
    <w:p w14:paraId="35F8B4A4" w14:textId="77777777" w:rsidR="00BE3463" w:rsidRDefault="00BE3463" w:rsidP="00BE3463">
      <w:pPr>
        <w:pStyle w:val="ListParagraph"/>
        <w:numPr>
          <w:ilvl w:val="0"/>
          <w:numId w:val="18"/>
        </w:numPr>
        <w:spacing w:after="200" w:line="276" w:lineRule="auto"/>
        <w:ind w:left="1418"/>
        <w:rPr>
          <w:color w:val="000000" w:themeColor="text1"/>
        </w:rPr>
      </w:pPr>
      <w:r>
        <w:rPr>
          <w:color w:val="000000" w:themeColor="text1"/>
        </w:rPr>
        <w:t>Hiển thị danh sách” Chấm Công”</w:t>
      </w:r>
    </w:p>
    <w:p w14:paraId="2136D7CA" w14:textId="77777777" w:rsidR="00BE3463" w:rsidRPr="00C27DB2" w:rsidRDefault="00BE3463" w:rsidP="00BE3463">
      <w:pPr>
        <w:pStyle w:val="ListParagraph"/>
        <w:numPr>
          <w:ilvl w:val="0"/>
          <w:numId w:val="18"/>
        </w:numPr>
        <w:spacing w:after="200" w:line="276" w:lineRule="auto"/>
        <w:ind w:left="1418"/>
        <w:rPr>
          <w:color w:val="000000" w:themeColor="text1"/>
        </w:rPr>
      </w:pPr>
      <w:r>
        <w:rPr>
          <w:color w:val="000000" w:themeColor="text1"/>
        </w:rPr>
        <w:t>Click để chuyển sang màn hình”Chi Tiết Chấm Công” hoặc xóa , sửa Chấm Công</w:t>
      </w:r>
    </w:p>
    <w:p w14:paraId="50011C8D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55B12197" w14:textId="77777777" w:rsidR="00D72029" w:rsidRDefault="006349FE" w:rsidP="00BE3463">
      <w:pPr>
        <w:spacing w:before="29"/>
        <w:ind w:left="778" w:right="4598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d. </w:t>
      </w:r>
      <w:r>
        <w:rPr>
          <w:b/>
          <w:spacing w:val="47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Màn hình </w:t>
      </w:r>
      <w:r w:rsidR="00BE3463">
        <w:rPr>
          <w:b/>
          <w:sz w:val="24"/>
          <w:szCs w:val="24"/>
        </w:rPr>
        <w:t>Chi Tiết Chấm Công</w:t>
      </w:r>
    </w:p>
    <w:p w14:paraId="07628BEE" w14:textId="77777777" w:rsidR="00D72029" w:rsidRDefault="006349FE" w:rsidP="00BE3463">
      <w:pPr>
        <w:spacing w:before="41"/>
        <w:ind w:left="1141" w:right="4882"/>
        <w:jc w:val="center"/>
        <w:rPr>
          <w:b/>
          <w:spacing w:val="-2"/>
          <w:w w:val="9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ao diện </w:t>
      </w:r>
      <w:r w:rsidR="00BE3463">
        <w:rPr>
          <w:b/>
          <w:spacing w:val="-2"/>
          <w:w w:val="93"/>
          <w:sz w:val="24"/>
          <w:szCs w:val="24"/>
        </w:rPr>
        <w:t>Chi Tiết Chấm Công</w:t>
      </w:r>
    </w:p>
    <w:p w14:paraId="6A9ED66A" w14:textId="77777777" w:rsidR="00BE3463" w:rsidRDefault="00BE3463" w:rsidP="00BE3463">
      <w:pPr>
        <w:spacing w:before="41"/>
        <w:ind w:left="567" w:right="488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60290F" wp14:editId="0D13EC4F">
            <wp:extent cx="5732890" cy="732315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A01C" w14:textId="77777777" w:rsidR="00D72029" w:rsidRDefault="00D72029">
      <w:pPr>
        <w:spacing w:before="13" w:line="240" w:lineRule="exact"/>
        <w:rPr>
          <w:sz w:val="24"/>
          <w:szCs w:val="24"/>
        </w:rPr>
      </w:pPr>
    </w:p>
    <w:p w14:paraId="62CF38D2" w14:textId="77777777" w:rsidR="00D72029" w:rsidRDefault="00BE3463">
      <w:pPr>
        <w:ind w:left="3082"/>
        <w:rPr>
          <w:sz w:val="18"/>
          <w:szCs w:val="18"/>
        </w:rPr>
        <w:sectPr w:rsidR="00D72029">
          <w:pgSz w:w="12240" w:h="15840"/>
          <w:pgMar w:top="980" w:right="1340" w:bottom="280" w:left="1340" w:header="764" w:footer="943" w:gutter="0"/>
          <w:cols w:space="720"/>
        </w:sectPr>
      </w:pPr>
      <w:r>
        <w:rPr>
          <w:b/>
          <w:color w:val="4F81BC"/>
          <w:sz w:val="18"/>
          <w:szCs w:val="18"/>
        </w:rPr>
        <w:t xml:space="preserve">              Màn hình Chi Tiết Chấm Công</w:t>
      </w:r>
    </w:p>
    <w:p w14:paraId="42C3CAA6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6C420D88" w14:textId="77777777" w:rsidR="00D72029" w:rsidRDefault="006349FE">
      <w:pPr>
        <w:spacing w:before="29" w:line="280" w:lineRule="exact"/>
        <w:ind w:left="1300"/>
        <w:rPr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b/>
          <w:position w:val="1"/>
          <w:sz w:val="24"/>
          <w:szCs w:val="24"/>
        </w:rPr>
        <w:t>Yêu cầu chức năng</w:t>
      </w:r>
    </w:p>
    <w:p w14:paraId="3D0E0255" w14:textId="77777777" w:rsidR="00D72029" w:rsidRDefault="00D72029">
      <w:pPr>
        <w:spacing w:before="3" w:line="220" w:lineRule="exact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BE3463" w14:paraId="5631511C" w14:textId="77777777" w:rsidTr="00BE3463">
        <w:tc>
          <w:tcPr>
            <w:tcW w:w="2394" w:type="dxa"/>
          </w:tcPr>
          <w:p w14:paraId="5D7C4E52" w14:textId="77777777" w:rsidR="00BE3463" w:rsidRPr="00D919BF" w:rsidRDefault="00BE346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Tiêu đề</w:t>
            </w:r>
          </w:p>
        </w:tc>
        <w:tc>
          <w:tcPr>
            <w:tcW w:w="2394" w:type="dxa"/>
          </w:tcPr>
          <w:p w14:paraId="04D578A8" w14:textId="77777777" w:rsidR="00BE3463" w:rsidRPr="00D919BF" w:rsidRDefault="00BE346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tả</w:t>
            </w:r>
          </w:p>
        </w:tc>
        <w:tc>
          <w:tcPr>
            <w:tcW w:w="2394" w:type="dxa"/>
          </w:tcPr>
          <w:p w14:paraId="0C8288D8" w14:textId="77777777" w:rsidR="00BE3463" w:rsidRPr="00D919BF" w:rsidRDefault="00BE346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trình</w:t>
            </w:r>
          </w:p>
        </w:tc>
        <w:tc>
          <w:tcPr>
            <w:tcW w:w="2394" w:type="dxa"/>
          </w:tcPr>
          <w:p w14:paraId="06C888B6" w14:textId="77777777" w:rsidR="00BE3463" w:rsidRPr="00D919BF" w:rsidRDefault="00BE3463" w:rsidP="00BE34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Kết quả</w:t>
            </w:r>
          </w:p>
        </w:tc>
      </w:tr>
      <w:tr w:rsidR="00BE3463" w14:paraId="00D1834F" w14:textId="77777777" w:rsidTr="00BE3463">
        <w:tc>
          <w:tcPr>
            <w:tcW w:w="2394" w:type="dxa"/>
          </w:tcPr>
          <w:p w14:paraId="3D017258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Màn hình”Chi Tiết Chấm Công”</w:t>
            </w:r>
          </w:p>
        </w:tc>
        <w:tc>
          <w:tcPr>
            <w:tcW w:w="2394" w:type="dxa"/>
          </w:tcPr>
          <w:p w14:paraId="7B8C6545" w14:textId="77777777" w:rsidR="00BE3463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5415F6F6" w14:textId="77777777" w:rsidR="00BE3463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3 EditText</w:t>
            </w:r>
          </w:p>
          <w:p w14:paraId="69B00E9C" w14:textId="77777777" w:rsidR="00BE3463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Spiner</w:t>
            </w:r>
          </w:p>
          <w:p w14:paraId="222D6F4F" w14:textId="77777777" w:rsidR="00BE3463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4 Button</w:t>
            </w:r>
          </w:p>
          <w:p w14:paraId="4413EE1C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394" w:type="dxa"/>
          </w:tcPr>
          <w:p w14:paraId="4BA27BCB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394" w:type="dxa"/>
          </w:tcPr>
          <w:p w14:paraId="3373E97F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BE3463" w14:paraId="7694B9FD" w14:textId="77777777" w:rsidTr="00BE3463">
        <w:tc>
          <w:tcPr>
            <w:tcW w:w="2394" w:type="dxa"/>
          </w:tcPr>
          <w:p w14:paraId="00A71CD5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Chấm Công”</w:t>
            </w:r>
          </w:p>
        </w:tc>
        <w:tc>
          <w:tcPr>
            <w:tcW w:w="2394" w:type="dxa"/>
          </w:tcPr>
          <w:p w14:paraId="2609D486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Nhập”Mã Chấm Công”</w:t>
            </w:r>
          </w:p>
        </w:tc>
        <w:tc>
          <w:tcPr>
            <w:tcW w:w="2394" w:type="dxa"/>
          </w:tcPr>
          <w:p w14:paraId="622AE00B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21E202DE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“Mã Chấm Công” trên EditText</w:t>
            </w:r>
          </w:p>
        </w:tc>
      </w:tr>
      <w:tr w:rsidR="00BE3463" w14:paraId="3ED7DDD3" w14:textId="77777777" w:rsidTr="00BE3463">
        <w:tc>
          <w:tcPr>
            <w:tcW w:w="2394" w:type="dxa"/>
          </w:tcPr>
          <w:p w14:paraId="42B019B8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EditText”Số Thành Phẩm”</w:t>
            </w:r>
          </w:p>
        </w:tc>
        <w:tc>
          <w:tcPr>
            <w:tcW w:w="2394" w:type="dxa"/>
          </w:tcPr>
          <w:p w14:paraId="78D77697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Nhập”Số Thành Phẩm”</w:t>
            </w:r>
          </w:p>
        </w:tc>
        <w:tc>
          <w:tcPr>
            <w:tcW w:w="2394" w:type="dxa"/>
          </w:tcPr>
          <w:p w14:paraId="7CED7B62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3DA35A9C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“Số Thành Phẩm” trên EditText</w:t>
            </w:r>
          </w:p>
        </w:tc>
      </w:tr>
      <w:tr w:rsidR="00BE3463" w14:paraId="20F74E83" w14:textId="77777777" w:rsidTr="00BE3463">
        <w:tc>
          <w:tcPr>
            <w:tcW w:w="2394" w:type="dxa"/>
          </w:tcPr>
          <w:p w14:paraId="7A65C89B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EditText”Số Phế Phẩm”</w:t>
            </w:r>
          </w:p>
        </w:tc>
        <w:tc>
          <w:tcPr>
            <w:tcW w:w="2394" w:type="dxa"/>
          </w:tcPr>
          <w:p w14:paraId="2DCDE429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Nhập”Số Phế Phẩm”</w:t>
            </w:r>
          </w:p>
        </w:tc>
        <w:tc>
          <w:tcPr>
            <w:tcW w:w="2394" w:type="dxa"/>
          </w:tcPr>
          <w:p w14:paraId="4EB6CA7E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55831632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“Số Phế Phẩm” trên EditText</w:t>
            </w:r>
          </w:p>
        </w:tc>
      </w:tr>
      <w:tr w:rsidR="00BE3463" w14:paraId="733B2D49" w14:textId="77777777" w:rsidTr="00BE3463">
        <w:tc>
          <w:tcPr>
            <w:tcW w:w="2394" w:type="dxa"/>
          </w:tcPr>
          <w:p w14:paraId="4A8BC2F8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Spiner”Sản Phẩm”</w:t>
            </w:r>
          </w:p>
        </w:tc>
        <w:tc>
          <w:tcPr>
            <w:tcW w:w="2394" w:type="dxa"/>
          </w:tcPr>
          <w:p w14:paraId="6EC37397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Chọn “ Sản Phẩm”</w:t>
            </w:r>
          </w:p>
        </w:tc>
        <w:tc>
          <w:tcPr>
            <w:tcW w:w="2394" w:type="dxa"/>
          </w:tcPr>
          <w:p w14:paraId="5B365D57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Choose</w:t>
            </w:r>
          </w:p>
        </w:tc>
        <w:tc>
          <w:tcPr>
            <w:tcW w:w="2394" w:type="dxa"/>
          </w:tcPr>
          <w:p w14:paraId="4FA7CB9D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Hiện “ Sản Phẩm” trên EditText</w:t>
            </w:r>
          </w:p>
        </w:tc>
      </w:tr>
      <w:tr w:rsidR="00BE3463" w14:paraId="238E0FD6" w14:textId="77777777" w:rsidTr="00BE3463">
        <w:tc>
          <w:tcPr>
            <w:tcW w:w="2394" w:type="dxa"/>
          </w:tcPr>
          <w:p w14:paraId="40452EE6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Button”Thêm”</w:t>
            </w:r>
          </w:p>
        </w:tc>
        <w:tc>
          <w:tcPr>
            <w:tcW w:w="2394" w:type="dxa"/>
          </w:tcPr>
          <w:p w14:paraId="3924FE41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thêm “Chi Tiết Chấm Công”</w:t>
            </w:r>
          </w:p>
        </w:tc>
        <w:tc>
          <w:tcPr>
            <w:tcW w:w="2394" w:type="dxa"/>
          </w:tcPr>
          <w:p w14:paraId="5B3ACF24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7A297583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“Thêm” Chi Tiêt Chấm Công</w:t>
            </w:r>
          </w:p>
        </w:tc>
      </w:tr>
      <w:tr w:rsidR="00BE3463" w14:paraId="5AAACE58" w14:textId="77777777" w:rsidTr="00BE3463">
        <w:tc>
          <w:tcPr>
            <w:tcW w:w="2394" w:type="dxa"/>
          </w:tcPr>
          <w:p w14:paraId="1C02584A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Button”Xóa”</w:t>
            </w:r>
          </w:p>
        </w:tc>
        <w:tc>
          <w:tcPr>
            <w:tcW w:w="2394" w:type="dxa"/>
          </w:tcPr>
          <w:p w14:paraId="2101D6AB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“Chi Tiết Chấm Công”</w:t>
            </w:r>
          </w:p>
        </w:tc>
        <w:tc>
          <w:tcPr>
            <w:tcW w:w="2394" w:type="dxa"/>
          </w:tcPr>
          <w:p w14:paraId="5E95120B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17E22B7B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“Xóa” Chi Tiết Chấm Công</w:t>
            </w:r>
          </w:p>
        </w:tc>
      </w:tr>
      <w:tr w:rsidR="00BE3463" w14:paraId="2C76E37F" w14:textId="77777777" w:rsidTr="00BE3463">
        <w:tc>
          <w:tcPr>
            <w:tcW w:w="2394" w:type="dxa"/>
          </w:tcPr>
          <w:p w14:paraId="65BAFCCE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Button”Sửa”</w:t>
            </w:r>
          </w:p>
        </w:tc>
        <w:tc>
          <w:tcPr>
            <w:tcW w:w="2394" w:type="dxa"/>
          </w:tcPr>
          <w:p w14:paraId="518147D2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sửa “Chi Tiết Chấm Công”</w:t>
            </w:r>
          </w:p>
        </w:tc>
        <w:tc>
          <w:tcPr>
            <w:tcW w:w="2394" w:type="dxa"/>
          </w:tcPr>
          <w:p w14:paraId="67AD2D16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79A7911C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“Sửa” Chi Tiêt Chấm Công</w:t>
            </w:r>
          </w:p>
        </w:tc>
      </w:tr>
      <w:tr w:rsidR="00BE3463" w14:paraId="21ED4F79" w14:textId="77777777" w:rsidTr="00BE3463">
        <w:tc>
          <w:tcPr>
            <w:tcW w:w="2394" w:type="dxa"/>
          </w:tcPr>
          <w:p w14:paraId="68025095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Button”Clear”</w:t>
            </w:r>
          </w:p>
        </w:tc>
        <w:tc>
          <w:tcPr>
            <w:tcW w:w="2394" w:type="dxa"/>
          </w:tcPr>
          <w:p w14:paraId="3BDA4EFA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xóa chữ trên EditText</w:t>
            </w:r>
          </w:p>
        </w:tc>
        <w:tc>
          <w:tcPr>
            <w:tcW w:w="2394" w:type="dxa"/>
          </w:tcPr>
          <w:p w14:paraId="4114A769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506731C6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“Xóa” tất cả thông tin trên EditText</w:t>
            </w:r>
          </w:p>
        </w:tc>
      </w:tr>
      <w:tr w:rsidR="00BE3463" w14:paraId="642CC180" w14:textId="77777777" w:rsidTr="00BE3463">
        <w:tc>
          <w:tcPr>
            <w:tcW w:w="2394" w:type="dxa"/>
          </w:tcPr>
          <w:p w14:paraId="280EA6EE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2394" w:type="dxa"/>
          </w:tcPr>
          <w:p w14:paraId="5526C75C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 Chi Tiêt Chấm Công”</w:t>
            </w:r>
          </w:p>
        </w:tc>
        <w:tc>
          <w:tcPr>
            <w:tcW w:w="2394" w:type="dxa"/>
          </w:tcPr>
          <w:p w14:paraId="4BBAF887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5EDD204B" w14:textId="77777777" w:rsidR="00BE3463" w:rsidRPr="00D919BF" w:rsidRDefault="00BE3463" w:rsidP="00BE3463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thực hiện các thao tác Thêm, Xóa, Sửa</w:t>
            </w:r>
          </w:p>
        </w:tc>
      </w:tr>
    </w:tbl>
    <w:p w14:paraId="240826B1" w14:textId="77777777" w:rsidR="00D72029" w:rsidRDefault="00D72029">
      <w:pPr>
        <w:spacing w:before="3" w:line="120" w:lineRule="exact"/>
        <w:rPr>
          <w:sz w:val="13"/>
          <w:szCs w:val="13"/>
        </w:rPr>
      </w:pPr>
    </w:p>
    <w:p w14:paraId="67C109F3" w14:textId="77777777" w:rsidR="00D72029" w:rsidRDefault="00D72029">
      <w:pPr>
        <w:spacing w:line="200" w:lineRule="exact"/>
      </w:pPr>
    </w:p>
    <w:p w14:paraId="73A78B36" w14:textId="77777777" w:rsidR="00D72029" w:rsidRDefault="00D72029">
      <w:pPr>
        <w:spacing w:line="200" w:lineRule="exact"/>
      </w:pPr>
    </w:p>
    <w:p w14:paraId="7D9491F2" w14:textId="77777777" w:rsidR="00D72029" w:rsidRDefault="006349FE">
      <w:pPr>
        <w:spacing w:before="29"/>
        <w:ind w:left="220"/>
        <w:rPr>
          <w:sz w:val="24"/>
          <w:szCs w:val="24"/>
        </w:rPr>
      </w:pPr>
      <w:r>
        <w:rPr>
          <w:b/>
          <w:sz w:val="24"/>
          <w:szCs w:val="24"/>
        </w:rPr>
        <w:t>Làm t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 xml:space="preserve">ế nào: </w:t>
      </w:r>
      <w:r>
        <w:rPr>
          <w:sz w:val="24"/>
          <w:szCs w:val="24"/>
        </w:rPr>
        <w:t>Màn h</w:t>
      </w:r>
      <w:r>
        <w:rPr>
          <w:spacing w:val="1"/>
          <w:sz w:val="24"/>
          <w:szCs w:val="24"/>
        </w:rPr>
        <w:t>ì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 xml:space="preserve"> </w:t>
      </w:r>
      <w:r w:rsidR="00BE3463">
        <w:rPr>
          <w:sz w:val="24"/>
          <w:szCs w:val="24"/>
        </w:rPr>
        <w:t>Chi Tiết Chấm Công</w:t>
      </w:r>
    </w:p>
    <w:p w14:paraId="47AFF084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43AADEAE" w14:textId="77777777" w:rsidR="0064012B" w:rsidRDefault="0064012B" w:rsidP="0064012B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EditText”Mã Chấm Công”</w:t>
      </w:r>
    </w:p>
    <w:p w14:paraId="0D2D942D" w14:textId="77777777" w:rsidR="0064012B" w:rsidRDefault="0064012B" w:rsidP="0064012B">
      <w:pPr>
        <w:pStyle w:val="ListParagraph"/>
        <w:numPr>
          <w:ilvl w:val="0"/>
          <w:numId w:val="19"/>
        </w:numPr>
        <w:spacing w:after="200" w:line="276" w:lineRule="auto"/>
      </w:pPr>
      <w:r>
        <w:t>Click vào”Mã Chấm Công”</w:t>
      </w:r>
    </w:p>
    <w:p w14:paraId="289A4975" w14:textId="77777777" w:rsidR="0064012B" w:rsidRDefault="0064012B" w:rsidP="0064012B">
      <w:pPr>
        <w:pStyle w:val="ListParagraph"/>
        <w:numPr>
          <w:ilvl w:val="0"/>
          <w:numId w:val="19"/>
        </w:numPr>
        <w:spacing w:after="200" w:line="276" w:lineRule="auto"/>
      </w:pPr>
      <w:r>
        <w:t>Nhập” Mã Chấm Công”</w:t>
      </w:r>
    </w:p>
    <w:p w14:paraId="4200CF71" w14:textId="77777777" w:rsidR="0064012B" w:rsidRPr="0045480A" w:rsidRDefault="0064012B" w:rsidP="0064012B">
      <w:pPr>
        <w:pStyle w:val="ListParagraph"/>
        <w:numPr>
          <w:ilvl w:val="0"/>
          <w:numId w:val="19"/>
        </w:numPr>
        <w:spacing w:after="200" w:line="276" w:lineRule="auto"/>
      </w:pPr>
      <w:r>
        <w:t>Hiển thị”Mã Chấm Công “ trên EditText</w:t>
      </w:r>
    </w:p>
    <w:p w14:paraId="3422F5E6" w14:textId="77777777" w:rsidR="0064012B" w:rsidRDefault="0064012B" w:rsidP="0064012B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EditText”Số Thành Phẩm”</w:t>
      </w:r>
    </w:p>
    <w:p w14:paraId="3C4035D9" w14:textId="77777777" w:rsidR="0064012B" w:rsidRDefault="0064012B" w:rsidP="0064012B">
      <w:pPr>
        <w:pStyle w:val="ListParagraph"/>
        <w:numPr>
          <w:ilvl w:val="0"/>
          <w:numId w:val="20"/>
        </w:numPr>
        <w:tabs>
          <w:tab w:val="left" w:pos="1418"/>
        </w:tabs>
        <w:spacing w:after="200" w:line="276" w:lineRule="auto"/>
        <w:ind w:left="1276" w:hanging="283"/>
      </w:pPr>
      <w:r>
        <w:t xml:space="preserve">  Click vào”Số Thành Phẩm”</w:t>
      </w:r>
    </w:p>
    <w:p w14:paraId="065E8FA4" w14:textId="77777777" w:rsidR="0064012B" w:rsidRDefault="0064012B" w:rsidP="0064012B">
      <w:pPr>
        <w:pStyle w:val="ListParagraph"/>
        <w:numPr>
          <w:ilvl w:val="0"/>
          <w:numId w:val="20"/>
        </w:numPr>
        <w:tabs>
          <w:tab w:val="left" w:pos="1418"/>
        </w:tabs>
        <w:spacing w:after="200" w:line="276" w:lineRule="auto"/>
        <w:ind w:left="1276" w:hanging="283"/>
      </w:pPr>
      <w:r>
        <w:t xml:space="preserve">  Nhập” Số Thành Phẩm”</w:t>
      </w:r>
    </w:p>
    <w:p w14:paraId="74B936D4" w14:textId="77777777" w:rsidR="0064012B" w:rsidRPr="00077D40" w:rsidRDefault="0064012B" w:rsidP="0064012B">
      <w:pPr>
        <w:pStyle w:val="ListParagraph"/>
        <w:numPr>
          <w:ilvl w:val="0"/>
          <w:numId w:val="20"/>
        </w:numPr>
        <w:tabs>
          <w:tab w:val="left" w:pos="1418"/>
        </w:tabs>
        <w:spacing w:after="200" w:line="276" w:lineRule="auto"/>
        <w:ind w:left="1276" w:hanging="283"/>
      </w:pPr>
      <w:r>
        <w:t xml:space="preserve">  Hiển thị” Số Thành Phẩm “ trên EditText</w:t>
      </w:r>
    </w:p>
    <w:p w14:paraId="00796253" w14:textId="77777777" w:rsidR="0064012B" w:rsidRDefault="0064012B" w:rsidP="0064012B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EditText”Số Phế Phẩm”</w:t>
      </w:r>
    </w:p>
    <w:p w14:paraId="4BBDAEA4" w14:textId="77777777" w:rsidR="0064012B" w:rsidRDefault="0064012B" w:rsidP="0064012B">
      <w:pPr>
        <w:pStyle w:val="ListParagraph"/>
        <w:numPr>
          <w:ilvl w:val="0"/>
          <w:numId w:val="21"/>
        </w:numPr>
        <w:tabs>
          <w:tab w:val="left" w:pos="1418"/>
        </w:tabs>
        <w:spacing w:after="200" w:line="276" w:lineRule="auto"/>
        <w:ind w:left="1418" w:hanging="425"/>
      </w:pPr>
      <w:r>
        <w:t>Click vào”Số Phế Phẩm”</w:t>
      </w:r>
    </w:p>
    <w:p w14:paraId="46E1B507" w14:textId="77777777" w:rsidR="0064012B" w:rsidRDefault="0064012B" w:rsidP="0064012B">
      <w:pPr>
        <w:pStyle w:val="ListParagraph"/>
        <w:numPr>
          <w:ilvl w:val="0"/>
          <w:numId w:val="21"/>
        </w:numPr>
        <w:tabs>
          <w:tab w:val="left" w:pos="1418"/>
        </w:tabs>
        <w:spacing w:after="200" w:line="276" w:lineRule="auto"/>
        <w:ind w:left="1418" w:hanging="425"/>
      </w:pPr>
      <w:r>
        <w:t>Nhập” Số Phế Phẩm”</w:t>
      </w:r>
    </w:p>
    <w:p w14:paraId="5BEA9E9D" w14:textId="77777777" w:rsidR="0064012B" w:rsidRPr="00077D40" w:rsidRDefault="0064012B" w:rsidP="0064012B">
      <w:pPr>
        <w:pStyle w:val="ListParagraph"/>
        <w:numPr>
          <w:ilvl w:val="0"/>
          <w:numId w:val="21"/>
        </w:numPr>
        <w:tabs>
          <w:tab w:val="left" w:pos="1418"/>
        </w:tabs>
        <w:spacing w:after="200" w:line="276" w:lineRule="auto"/>
        <w:ind w:left="1418" w:hanging="425"/>
      </w:pPr>
      <w:r>
        <w:t>Hiển thị” Số Phế Phẩm “ trên EditText</w:t>
      </w:r>
    </w:p>
    <w:p w14:paraId="52D3DB67" w14:textId="77777777" w:rsidR="0064012B" w:rsidRPr="00077D40" w:rsidRDefault="0064012B" w:rsidP="0064012B">
      <w:pPr>
        <w:pStyle w:val="ListParagraph"/>
        <w:tabs>
          <w:tab w:val="left" w:pos="1418"/>
        </w:tabs>
        <w:ind w:left="862" w:hanging="916"/>
      </w:pPr>
    </w:p>
    <w:p w14:paraId="2494ED9D" w14:textId="77777777" w:rsidR="0064012B" w:rsidRDefault="0064012B" w:rsidP="0064012B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Spiner”Sản Phẩm”</w:t>
      </w:r>
    </w:p>
    <w:p w14:paraId="006C68CB" w14:textId="77777777" w:rsidR="0064012B" w:rsidRDefault="0064012B" w:rsidP="0064012B">
      <w:pPr>
        <w:pStyle w:val="ListParagraph"/>
        <w:numPr>
          <w:ilvl w:val="0"/>
          <w:numId w:val="22"/>
        </w:numPr>
        <w:spacing w:after="200" w:line="276" w:lineRule="auto"/>
      </w:pPr>
      <w:r>
        <w:t>Click Spiner”Sản Phẩm”</w:t>
      </w:r>
    </w:p>
    <w:p w14:paraId="59FCF588" w14:textId="77777777" w:rsidR="0064012B" w:rsidRDefault="0064012B" w:rsidP="0064012B">
      <w:pPr>
        <w:pStyle w:val="ListParagraph"/>
        <w:numPr>
          <w:ilvl w:val="0"/>
          <w:numId w:val="22"/>
        </w:numPr>
        <w:spacing w:after="200" w:line="276" w:lineRule="auto"/>
      </w:pPr>
      <w:r>
        <w:t>Chọn “Sản Phẩm”</w:t>
      </w:r>
    </w:p>
    <w:p w14:paraId="58644EAD" w14:textId="77777777" w:rsidR="0064012B" w:rsidRDefault="0064012B">
      <w:r>
        <w:br w:type="page"/>
      </w:r>
    </w:p>
    <w:p w14:paraId="1B2B3A36" w14:textId="77777777" w:rsidR="0064012B" w:rsidRPr="0064012B" w:rsidRDefault="0064012B" w:rsidP="0064012B">
      <w:r w:rsidRPr="00077D40">
        <w:rPr>
          <w:b/>
          <w:sz w:val="26"/>
          <w:szCs w:val="26"/>
        </w:rPr>
        <w:lastRenderedPageBreak/>
        <w:br/>
        <w:t>Button”Thêm”</w:t>
      </w:r>
    </w:p>
    <w:p w14:paraId="6464EAA7" w14:textId="77777777" w:rsidR="0064012B" w:rsidRDefault="0064012B" w:rsidP="0064012B">
      <w:pPr>
        <w:pStyle w:val="ListParagraph"/>
        <w:numPr>
          <w:ilvl w:val="0"/>
          <w:numId w:val="23"/>
        </w:numPr>
        <w:spacing w:after="200" w:line="276" w:lineRule="auto"/>
      </w:pPr>
      <w:r>
        <w:t>Click buton”Thêm”</w:t>
      </w:r>
    </w:p>
    <w:p w14:paraId="0E8AFBFC" w14:textId="77777777" w:rsidR="0064012B" w:rsidRDefault="0064012B" w:rsidP="0064012B">
      <w:pPr>
        <w:pStyle w:val="ListParagraph"/>
        <w:numPr>
          <w:ilvl w:val="0"/>
          <w:numId w:val="23"/>
        </w:numPr>
        <w:spacing w:after="200" w:line="276" w:lineRule="auto"/>
      </w:pPr>
      <w:r>
        <w:t>“Thêm” Chi Tiết Chấm Công</w:t>
      </w:r>
    </w:p>
    <w:p w14:paraId="04F1BAEE" w14:textId="77777777" w:rsidR="0064012B" w:rsidRPr="00077D40" w:rsidRDefault="0064012B" w:rsidP="0064012B">
      <w:pPr>
        <w:pStyle w:val="ListParagraph"/>
        <w:numPr>
          <w:ilvl w:val="0"/>
          <w:numId w:val="23"/>
        </w:numPr>
        <w:spacing w:after="200" w:line="276" w:lineRule="auto"/>
      </w:pPr>
      <w:r>
        <w:t>Hiển thị xuống ListView</w:t>
      </w:r>
    </w:p>
    <w:p w14:paraId="489D01C5" w14:textId="77777777" w:rsidR="0064012B" w:rsidRDefault="0064012B" w:rsidP="0064012B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Button”Xóa”</w:t>
      </w:r>
    </w:p>
    <w:p w14:paraId="4A59BD14" w14:textId="77777777" w:rsidR="0064012B" w:rsidRDefault="0064012B" w:rsidP="0064012B">
      <w:pPr>
        <w:pStyle w:val="ListParagraph"/>
        <w:numPr>
          <w:ilvl w:val="0"/>
          <w:numId w:val="24"/>
        </w:numPr>
        <w:spacing w:after="200" w:line="276" w:lineRule="auto"/>
      </w:pPr>
      <w:r>
        <w:t>Click button”Xóa”</w:t>
      </w:r>
    </w:p>
    <w:p w14:paraId="6FB79249" w14:textId="77777777" w:rsidR="0064012B" w:rsidRPr="00077D40" w:rsidRDefault="0064012B" w:rsidP="0064012B">
      <w:pPr>
        <w:pStyle w:val="ListParagraph"/>
        <w:numPr>
          <w:ilvl w:val="0"/>
          <w:numId w:val="24"/>
        </w:numPr>
        <w:spacing w:after="200" w:line="276" w:lineRule="auto"/>
      </w:pPr>
      <w:r>
        <w:t>“Xóa” thông tin trên ListView đã chọn</w:t>
      </w:r>
    </w:p>
    <w:p w14:paraId="7073FB8B" w14:textId="77777777" w:rsidR="0064012B" w:rsidRDefault="0064012B" w:rsidP="0064012B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Button”Sửa”</w:t>
      </w:r>
    </w:p>
    <w:p w14:paraId="2C85FB9C" w14:textId="77777777" w:rsidR="0064012B" w:rsidRDefault="0064012B" w:rsidP="0064012B">
      <w:pPr>
        <w:pStyle w:val="ListParagraph"/>
        <w:numPr>
          <w:ilvl w:val="0"/>
          <w:numId w:val="25"/>
        </w:numPr>
        <w:spacing w:after="200" w:line="276" w:lineRule="auto"/>
      </w:pPr>
      <w:r>
        <w:t>Click button”Sửa”</w:t>
      </w:r>
    </w:p>
    <w:p w14:paraId="2B1249BE" w14:textId="77777777" w:rsidR="0064012B" w:rsidRPr="00077D40" w:rsidRDefault="0064012B" w:rsidP="0064012B">
      <w:pPr>
        <w:pStyle w:val="ListParagraph"/>
        <w:numPr>
          <w:ilvl w:val="0"/>
          <w:numId w:val="25"/>
        </w:numPr>
        <w:spacing w:after="200" w:line="276" w:lineRule="auto"/>
      </w:pPr>
      <w:r>
        <w:t>Cho phép”Sửa” thông tin trên ListView đã chọn</w:t>
      </w:r>
    </w:p>
    <w:p w14:paraId="77A3CF18" w14:textId="77777777" w:rsidR="0064012B" w:rsidRDefault="0064012B" w:rsidP="0064012B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Button”Clear”</w:t>
      </w:r>
    </w:p>
    <w:p w14:paraId="624CBA16" w14:textId="77777777" w:rsidR="0064012B" w:rsidRDefault="0064012B" w:rsidP="0064012B">
      <w:pPr>
        <w:pStyle w:val="ListParagraph"/>
        <w:numPr>
          <w:ilvl w:val="0"/>
          <w:numId w:val="26"/>
        </w:numPr>
        <w:spacing w:after="200" w:line="276" w:lineRule="auto"/>
      </w:pPr>
      <w:r>
        <w:t>Click button”Clear:</w:t>
      </w:r>
    </w:p>
    <w:p w14:paraId="348BCD43" w14:textId="77777777" w:rsidR="0064012B" w:rsidRPr="00904DCB" w:rsidRDefault="0064012B" w:rsidP="0064012B">
      <w:pPr>
        <w:pStyle w:val="ListParagraph"/>
        <w:numPr>
          <w:ilvl w:val="0"/>
          <w:numId w:val="26"/>
        </w:numPr>
        <w:spacing w:after="200" w:line="276" w:lineRule="auto"/>
      </w:pPr>
      <w:r>
        <w:t>Xóa thông tin trên EditText</w:t>
      </w:r>
    </w:p>
    <w:p w14:paraId="724E5310" w14:textId="77777777" w:rsidR="0064012B" w:rsidRDefault="0064012B" w:rsidP="0064012B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ListView</w:t>
      </w:r>
    </w:p>
    <w:p w14:paraId="41D570D8" w14:textId="77777777" w:rsidR="0064012B" w:rsidRDefault="0064012B" w:rsidP="0064012B">
      <w:pPr>
        <w:pStyle w:val="ListParagraph"/>
        <w:numPr>
          <w:ilvl w:val="0"/>
          <w:numId w:val="27"/>
        </w:numPr>
        <w:spacing w:after="200" w:line="276" w:lineRule="auto"/>
      </w:pPr>
      <w:r>
        <w:t>Hiển thị thông tin</w:t>
      </w:r>
    </w:p>
    <w:p w14:paraId="3456D4D4" w14:textId="77777777" w:rsidR="0064012B" w:rsidRDefault="0064012B" w:rsidP="0064012B">
      <w:pPr>
        <w:pStyle w:val="ListParagraph"/>
        <w:numPr>
          <w:ilvl w:val="0"/>
          <w:numId w:val="27"/>
        </w:numPr>
        <w:spacing w:after="200" w:line="276" w:lineRule="auto"/>
      </w:pPr>
      <w:r>
        <w:t>Click để thực hiện các thao tác Thêm , Xóa, Sửa</w:t>
      </w:r>
    </w:p>
    <w:p w14:paraId="022F9200" w14:textId="77777777" w:rsidR="0064012B" w:rsidRDefault="0064012B" w:rsidP="0064012B">
      <w:r>
        <w:br w:type="page"/>
      </w:r>
    </w:p>
    <w:p w14:paraId="7600BA53" w14:textId="77777777" w:rsidR="00D72029" w:rsidRDefault="00D72029">
      <w:pPr>
        <w:ind w:left="220"/>
        <w:rPr>
          <w:sz w:val="24"/>
          <w:szCs w:val="24"/>
        </w:rPr>
        <w:sectPr w:rsidR="00D72029">
          <w:pgSz w:w="12240" w:h="15840"/>
          <w:pgMar w:top="980" w:right="1340" w:bottom="280" w:left="1220" w:header="764" w:footer="943" w:gutter="0"/>
          <w:cols w:space="720"/>
        </w:sectPr>
      </w:pPr>
    </w:p>
    <w:p w14:paraId="14F9086E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30C51B56" w14:textId="77777777" w:rsidR="00D72029" w:rsidRDefault="006349FE">
      <w:pPr>
        <w:spacing w:before="29"/>
        <w:ind w:left="820"/>
        <w:rPr>
          <w:sz w:val="24"/>
          <w:szCs w:val="24"/>
        </w:rPr>
      </w:pPr>
      <w:r>
        <w:rPr>
          <w:b/>
          <w:sz w:val="24"/>
          <w:szCs w:val="24"/>
        </w:rPr>
        <w:t xml:space="preserve">e.  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Màn hình </w:t>
      </w:r>
      <w:r w:rsidR="0064012B">
        <w:rPr>
          <w:b/>
          <w:sz w:val="24"/>
          <w:szCs w:val="24"/>
        </w:rPr>
        <w:t>Sản Phẩm</w:t>
      </w:r>
    </w:p>
    <w:p w14:paraId="14B66EA3" w14:textId="77777777" w:rsidR="00D72029" w:rsidRDefault="006349FE">
      <w:pPr>
        <w:spacing w:before="41"/>
        <w:ind w:left="1180"/>
        <w:rPr>
          <w:b/>
          <w:spacing w:val="-2"/>
          <w:w w:val="9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ao diện </w:t>
      </w:r>
      <w:r w:rsidR="0064012B">
        <w:rPr>
          <w:b/>
          <w:spacing w:val="-2"/>
          <w:w w:val="93"/>
          <w:sz w:val="24"/>
          <w:szCs w:val="24"/>
        </w:rPr>
        <w:t>Sản Phẩm</w:t>
      </w:r>
    </w:p>
    <w:p w14:paraId="34DD7EBC" w14:textId="3053CB03" w:rsidR="00EF6ED8" w:rsidRDefault="00EF6ED8">
      <w:pPr>
        <w:spacing w:before="41"/>
        <w:ind w:left="118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9A00E54" wp14:editId="2C5276FF">
            <wp:extent cx="5099709" cy="7439025"/>
            <wp:effectExtent l="0" t="0" r="5715" b="0"/>
            <wp:docPr id="33" name="Picture 33" descr="C:\Users\Administrator\Downloads\116045750_290342098968299_713321739841489405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116045750_290342098968299_7133217398414894058_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709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2620" w14:textId="77777777" w:rsidR="00D72029" w:rsidRDefault="00D72029">
      <w:pPr>
        <w:spacing w:before="1" w:line="220" w:lineRule="exact"/>
        <w:rPr>
          <w:sz w:val="22"/>
          <w:szCs w:val="22"/>
        </w:rPr>
      </w:pPr>
    </w:p>
    <w:p w14:paraId="01267B56" w14:textId="5842DD31" w:rsidR="00D72029" w:rsidRDefault="00D72029" w:rsidP="0064012B">
      <w:pPr>
        <w:ind w:left="567"/>
      </w:pPr>
    </w:p>
    <w:p w14:paraId="3C564053" w14:textId="77777777" w:rsidR="00D72029" w:rsidRDefault="00D72029">
      <w:pPr>
        <w:spacing w:before="19" w:line="220" w:lineRule="exact"/>
        <w:rPr>
          <w:sz w:val="22"/>
          <w:szCs w:val="22"/>
        </w:rPr>
      </w:pPr>
    </w:p>
    <w:p w14:paraId="53EE7ED4" w14:textId="77777777" w:rsidR="00D72029" w:rsidRDefault="0064012B">
      <w:pPr>
        <w:ind w:left="3511" w:right="3511"/>
        <w:jc w:val="center"/>
        <w:rPr>
          <w:sz w:val="18"/>
          <w:szCs w:val="18"/>
        </w:rPr>
        <w:sectPr w:rsidR="00D72029">
          <w:pgSz w:w="12240" w:h="15840"/>
          <w:pgMar w:top="980" w:right="1340" w:bottom="280" w:left="1340" w:header="764" w:footer="943" w:gutter="0"/>
          <w:cols w:space="720"/>
        </w:sectPr>
      </w:pPr>
      <w:r>
        <w:rPr>
          <w:b/>
          <w:color w:val="4F81BC"/>
          <w:sz w:val="18"/>
          <w:szCs w:val="18"/>
        </w:rPr>
        <w:t>Màn hình Sản Phẩm</w:t>
      </w:r>
    </w:p>
    <w:p w14:paraId="7F8465AD" w14:textId="77777777" w:rsidR="00D72029" w:rsidRDefault="00D72029">
      <w:pPr>
        <w:spacing w:before="5" w:line="240" w:lineRule="exact"/>
        <w:rPr>
          <w:sz w:val="24"/>
          <w:szCs w:val="24"/>
        </w:rPr>
      </w:pPr>
    </w:p>
    <w:p w14:paraId="153D95D0" w14:textId="77777777" w:rsidR="00D72029" w:rsidRDefault="006349FE">
      <w:pPr>
        <w:spacing w:before="29"/>
        <w:ind w:left="130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Yêu cầu chức năng</w:t>
      </w:r>
    </w:p>
    <w:p w14:paraId="76A8F8B1" w14:textId="77777777" w:rsidR="00D72029" w:rsidRDefault="00D72029">
      <w:pPr>
        <w:spacing w:before="15" w:line="200" w:lineRule="exac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4012B" w14:paraId="2D7EB982" w14:textId="77777777" w:rsidTr="00187F47">
        <w:tc>
          <w:tcPr>
            <w:tcW w:w="2394" w:type="dxa"/>
          </w:tcPr>
          <w:p w14:paraId="4B599DFA" w14:textId="77777777" w:rsidR="0064012B" w:rsidRPr="00097175" w:rsidRDefault="0064012B" w:rsidP="00187F47">
            <w:pPr>
              <w:jc w:val="center"/>
              <w:rPr>
                <w:sz w:val="28"/>
                <w:szCs w:val="28"/>
              </w:rPr>
            </w:pPr>
            <w:r w:rsidRPr="00097175">
              <w:rPr>
                <w:sz w:val="28"/>
                <w:szCs w:val="28"/>
              </w:rPr>
              <w:t>Tiêu đề</w:t>
            </w:r>
          </w:p>
        </w:tc>
        <w:tc>
          <w:tcPr>
            <w:tcW w:w="2394" w:type="dxa"/>
          </w:tcPr>
          <w:p w14:paraId="480E6D71" w14:textId="77777777" w:rsidR="0064012B" w:rsidRPr="00097175" w:rsidRDefault="0064012B" w:rsidP="00187F47">
            <w:pPr>
              <w:jc w:val="center"/>
              <w:rPr>
                <w:sz w:val="28"/>
                <w:szCs w:val="28"/>
              </w:rPr>
            </w:pPr>
            <w:r w:rsidRPr="00097175">
              <w:rPr>
                <w:sz w:val="28"/>
                <w:szCs w:val="28"/>
              </w:rPr>
              <w:t>Mô tả</w:t>
            </w:r>
          </w:p>
        </w:tc>
        <w:tc>
          <w:tcPr>
            <w:tcW w:w="2394" w:type="dxa"/>
          </w:tcPr>
          <w:p w14:paraId="6C8957EC" w14:textId="77777777" w:rsidR="0064012B" w:rsidRPr="00097175" w:rsidRDefault="0064012B" w:rsidP="00187F4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trình</w:t>
            </w:r>
          </w:p>
        </w:tc>
        <w:tc>
          <w:tcPr>
            <w:tcW w:w="2394" w:type="dxa"/>
          </w:tcPr>
          <w:p w14:paraId="6BFEEAB3" w14:textId="77777777" w:rsidR="0064012B" w:rsidRPr="00097175" w:rsidRDefault="0064012B" w:rsidP="00187F4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Kết quả</w:t>
            </w:r>
          </w:p>
        </w:tc>
      </w:tr>
      <w:tr w:rsidR="0064012B" w14:paraId="1AEE5AE7" w14:textId="77777777" w:rsidTr="00187F47">
        <w:tc>
          <w:tcPr>
            <w:tcW w:w="2394" w:type="dxa"/>
          </w:tcPr>
          <w:p w14:paraId="719F7A07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Home”Sản Phẩm”</w:t>
            </w:r>
          </w:p>
        </w:tc>
        <w:tc>
          <w:tcPr>
            <w:tcW w:w="2394" w:type="dxa"/>
          </w:tcPr>
          <w:p w14:paraId="0E195B87" w14:textId="77777777" w:rsidR="0064012B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7DD8FC9E" w14:textId="77777777" w:rsidR="0064012B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3 EditText</w:t>
            </w:r>
          </w:p>
          <w:p w14:paraId="08602A8B" w14:textId="77777777" w:rsidR="0064012B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ImageView</w:t>
            </w:r>
          </w:p>
          <w:p w14:paraId="6C4CD4C2" w14:textId="77777777" w:rsidR="0064012B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4 Button</w:t>
            </w:r>
          </w:p>
          <w:p w14:paraId="5A8B1481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394" w:type="dxa"/>
          </w:tcPr>
          <w:p w14:paraId="249E86C9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394" w:type="dxa"/>
          </w:tcPr>
          <w:p w14:paraId="70A59267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64012B" w14:paraId="095F00F0" w14:textId="77777777" w:rsidTr="00187F47">
        <w:tc>
          <w:tcPr>
            <w:tcW w:w="2394" w:type="dxa"/>
          </w:tcPr>
          <w:p w14:paraId="45220F88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EditText”Mã Sản Phẩm”</w:t>
            </w:r>
          </w:p>
        </w:tc>
        <w:tc>
          <w:tcPr>
            <w:tcW w:w="2394" w:type="dxa"/>
          </w:tcPr>
          <w:p w14:paraId="46BAB66A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Nhập”Mã Sản Phẩm”</w:t>
            </w:r>
          </w:p>
        </w:tc>
        <w:tc>
          <w:tcPr>
            <w:tcW w:w="2394" w:type="dxa"/>
          </w:tcPr>
          <w:p w14:paraId="03F4CA77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6107F56B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“Mã Sản Phẩm” trên EditText</w:t>
            </w:r>
          </w:p>
        </w:tc>
      </w:tr>
      <w:tr w:rsidR="0064012B" w14:paraId="00EC5A03" w14:textId="77777777" w:rsidTr="00187F47">
        <w:tc>
          <w:tcPr>
            <w:tcW w:w="2394" w:type="dxa"/>
          </w:tcPr>
          <w:p w14:paraId="1CB39C5B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EditText”Tên Sản Phẩm”</w:t>
            </w:r>
          </w:p>
        </w:tc>
        <w:tc>
          <w:tcPr>
            <w:tcW w:w="2394" w:type="dxa"/>
          </w:tcPr>
          <w:p w14:paraId="31820622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Nhập”Tên Sản Phẩm”</w:t>
            </w:r>
          </w:p>
        </w:tc>
        <w:tc>
          <w:tcPr>
            <w:tcW w:w="2394" w:type="dxa"/>
          </w:tcPr>
          <w:p w14:paraId="64320D3B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6F328A31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“Tên Sản Phẩm” trên EditText</w:t>
            </w:r>
          </w:p>
        </w:tc>
      </w:tr>
      <w:tr w:rsidR="0064012B" w14:paraId="65530870" w14:textId="77777777" w:rsidTr="00187F47">
        <w:tc>
          <w:tcPr>
            <w:tcW w:w="2394" w:type="dxa"/>
          </w:tcPr>
          <w:p w14:paraId="0645E143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EditText”Đơn Giá”</w:t>
            </w:r>
          </w:p>
        </w:tc>
        <w:tc>
          <w:tcPr>
            <w:tcW w:w="2394" w:type="dxa"/>
          </w:tcPr>
          <w:p w14:paraId="41DF7559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Nhập”Đơn GIá”</w:t>
            </w:r>
          </w:p>
        </w:tc>
        <w:tc>
          <w:tcPr>
            <w:tcW w:w="2394" w:type="dxa"/>
          </w:tcPr>
          <w:p w14:paraId="34A5AA89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528C2422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“Đơn Giá” trên EditText</w:t>
            </w:r>
          </w:p>
        </w:tc>
      </w:tr>
      <w:tr w:rsidR="0064012B" w14:paraId="460E83A3" w14:textId="77777777" w:rsidTr="00187F47">
        <w:tc>
          <w:tcPr>
            <w:tcW w:w="2394" w:type="dxa"/>
          </w:tcPr>
          <w:p w14:paraId="3D779398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ImageView</w:t>
            </w:r>
          </w:p>
        </w:tc>
        <w:tc>
          <w:tcPr>
            <w:tcW w:w="2394" w:type="dxa"/>
          </w:tcPr>
          <w:p w14:paraId="2F65FF11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Chọn ảnh “Sản Phẩm”</w:t>
            </w:r>
          </w:p>
        </w:tc>
        <w:tc>
          <w:tcPr>
            <w:tcW w:w="2394" w:type="dxa"/>
          </w:tcPr>
          <w:p w14:paraId="76F708A3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Choose</w:t>
            </w:r>
          </w:p>
        </w:tc>
        <w:tc>
          <w:tcPr>
            <w:tcW w:w="2394" w:type="dxa"/>
          </w:tcPr>
          <w:p w14:paraId="7E1350C5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Chọn ảnh được ảnh mong muốn</w:t>
            </w:r>
          </w:p>
        </w:tc>
      </w:tr>
      <w:tr w:rsidR="0064012B" w14:paraId="55B7C043" w14:textId="77777777" w:rsidTr="00187F47">
        <w:tc>
          <w:tcPr>
            <w:tcW w:w="2394" w:type="dxa"/>
          </w:tcPr>
          <w:p w14:paraId="35DCD79C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Button”Thêm”</w:t>
            </w:r>
          </w:p>
        </w:tc>
        <w:tc>
          <w:tcPr>
            <w:tcW w:w="2394" w:type="dxa"/>
          </w:tcPr>
          <w:p w14:paraId="74485BE0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để” Thêm” Sản Phẩm</w:t>
            </w:r>
          </w:p>
        </w:tc>
        <w:tc>
          <w:tcPr>
            <w:tcW w:w="2394" w:type="dxa"/>
          </w:tcPr>
          <w:p w14:paraId="16F9A946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02DF9084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“Thêm” Sản Phẩm vào ListView</w:t>
            </w:r>
          </w:p>
        </w:tc>
      </w:tr>
      <w:tr w:rsidR="0064012B" w14:paraId="35AB4F08" w14:textId="77777777" w:rsidTr="00187F47">
        <w:tc>
          <w:tcPr>
            <w:tcW w:w="2394" w:type="dxa"/>
          </w:tcPr>
          <w:p w14:paraId="0557BFE9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Button”Xóa”</w:t>
            </w:r>
          </w:p>
        </w:tc>
        <w:tc>
          <w:tcPr>
            <w:tcW w:w="2394" w:type="dxa"/>
          </w:tcPr>
          <w:p w14:paraId="1269F18A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dể “ Xóa” Sản Phẩm</w:t>
            </w:r>
          </w:p>
        </w:tc>
        <w:tc>
          <w:tcPr>
            <w:tcW w:w="2394" w:type="dxa"/>
          </w:tcPr>
          <w:p w14:paraId="0563EED6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65CE47F4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“Xóa” Sản Phẩm trên ListView</w:t>
            </w:r>
          </w:p>
        </w:tc>
      </w:tr>
      <w:tr w:rsidR="0064012B" w14:paraId="4CF3EAF9" w14:textId="77777777" w:rsidTr="00187F47">
        <w:tc>
          <w:tcPr>
            <w:tcW w:w="2394" w:type="dxa"/>
          </w:tcPr>
          <w:p w14:paraId="0803B542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Button”Sửa”</w:t>
            </w:r>
          </w:p>
        </w:tc>
        <w:tc>
          <w:tcPr>
            <w:tcW w:w="2394" w:type="dxa"/>
          </w:tcPr>
          <w:p w14:paraId="114D662B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“ Sửa” Sản Phẩm</w:t>
            </w:r>
          </w:p>
        </w:tc>
        <w:tc>
          <w:tcPr>
            <w:tcW w:w="2394" w:type="dxa"/>
          </w:tcPr>
          <w:p w14:paraId="61553425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1CBE55F2" w14:textId="77777777" w:rsidR="0064012B" w:rsidRPr="00097175" w:rsidRDefault="0064012B" w:rsidP="0064012B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“Sửa” thông tin trên ListView</w:t>
            </w:r>
          </w:p>
        </w:tc>
      </w:tr>
      <w:tr w:rsidR="0064012B" w14:paraId="490DA162" w14:textId="77777777" w:rsidTr="00187F47">
        <w:tc>
          <w:tcPr>
            <w:tcW w:w="2394" w:type="dxa"/>
          </w:tcPr>
          <w:p w14:paraId="448A25ED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Button”Clear”</w:t>
            </w:r>
          </w:p>
        </w:tc>
        <w:tc>
          <w:tcPr>
            <w:tcW w:w="2394" w:type="dxa"/>
          </w:tcPr>
          <w:p w14:paraId="02DDDC47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để “Xóa” chữ trên EditText</w:t>
            </w:r>
          </w:p>
        </w:tc>
        <w:tc>
          <w:tcPr>
            <w:tcW w:w="2394" w:type="dxa"/>
          </w:tcPr>
          <w:p w14:paraId="145847D8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19C8D7DB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“Xóa” thông tin trên EditText</w:t>
            </w:r>
          </w:p>
        </w:tc>
      </w:tr>
      <w:tr w:rsidR="0064012B" w14:paraId="26CE6DBB" w14:textId="77777777" w:rsidTr="00187F47">
        <w:tc>
          <w:tcPr>
            <w:tcW w:w="2394" w:type="dxa"/>
          </w:tcPr>
          <w:p w14:paraId="2AF5089D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2394" w:type="dxa"/>
          </w:tcPr>
          <w:p w14:paraId="15584AFA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“Sản Phẩm”</w:t>
            </w:r>
          </w:p>
        </w:tc>
        <w:tc>
          <w:tcPr>
            <w:tcW w:w="2394" w:type="dxa"/>
          </w:tcPr>
          <w:p w14:paraId="7741076C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394" w:type="dxa"/>
          </w:tcPr>
          <w:p w14:paraId="14C6B9B1" w14:textId="77777777" w:rsidR="0064012B" w:rsidRPr="00097175" w:rsidRDefault="0064012B" w:rsidP="00187F47">
            <w:pPr>
              <w:jc w:val="center"/>
              <w:rPr>
                <w:color w:val="00B0F0"/>
              </w:rPr>
            </w:pPr>
            <w:r>
              <w:rPr>
                <w:color w:val="00B0F0"/>
              </w:rPr>
              <w:t>Click vào “ Sản Phẩm” để thực hiện các thao tác Thêm , Xóa, Sửa</w:t>
            </w:r>
          </w:p>
        </w:tc>
      </w:tr>
    </w:tbl>
    <w:p w14:paraId="58545BC6" w14:textId="77777777" w:rsidR="00D72029" w:rsidRDefault="00D72029">
      <w:pPr>
        <w:sectPr w:rsidR="00D72029">
          <w:pgSz w:w="12240" w:h="15840"/>
          <w:pgMar w:top="980" w:right="1340" w:bottom="280" w:left="1220" w:header="764" w:footer="943" w:gutter="0"/>
          <w:cols w:space="720"/>
        </w:sectPr>
      </w:pPr>
    </w:p>
    <w:p w14:paraId="3751A7A7" w14:textId="77777777" w:rsidR="00D72029" w:rsidRDefault="00D72029">
      <w:pPr>
        <w:spacing w:before="3" w:line="240" w:lineRule="exact"/>
        <w:rPr>
          <w:sz w:val="24"/>
          <w:szCs w:val="24"/>
        </w:rPr>
      </w:pPr>
    </w:p>
    <w:p w14:paraId="52997AA6" w14:textId="77777777" w:rsidR="00D72029" w:rsidRDefault="006349FE" w:rsidP="0064012B">
      <w:pPr>
        <w:tabs>
          <w:tab w:val="left" w:pos="3969"/>
        </w:tabs>
        <w:spacing w:before="29"/>
        <w:ind w:left="59" w:right="5591"/>
        <w:jc w:val="center"/>
        <w:rPr>
          <w:sz w:val="24"/>
          <w:szCs w:val="24"/>
        </w:rPr>
      </w:pPr>
      <w:r>
        <w:rPr>
          <w:b/>
          <w:sz w:val="24"/>
          <w:szCs w:val="24"/>
        </w:rPr>
        <w:t>Làm t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ế nào</w:t>
      </w:r>
      <w:r>
        <w:rPr>
          <w:sz w:val="24"/>
          <w:szCs w:val="24"/>
        </w:rPr>
        <w:t>: M</w:t>
      </w:r>
      <w:r>
        <w:rPr>
          <w:spacing w:val="1"/>
          <w:sz w:val="24"/>
          <w:szCs w:val="24"/>
        </w:rPr>
        <w:t>à</w:t>
      </w:r>
      <w:r>
        <w:rPr>
          <w:sz w:val="24"/>
          <w:szCs w:val="24"/>
        </w:rPr>
        <w:t xml:space="preserve">n hình </w:t>
      </w:r>
      <w:r w:rsidR="0064012B">
        <w:rPr>
          <w:sz w:val="24"/>
          <w:szCs w:val="24"/>
        </w:rPr>
        <w:t>Sản Phẩm</w:t>
      </w:r>
    </w:p>
    <w:p w14:paraId="650308FF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407CFE8C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EditText”Mã Sản Phẩm”</w:t>
      </w:r>
    </w:p>
    <w:p w14:paraId="163E0785" w14:textId="77777777" w:rsidR="0064012B" w:rsidRDefault="0064012B" w:rsidP="0064012B">
      <w:pPr>
        <w:pStyle w:val="ListParagraph"/>
        <w:numPr>
          <w:ilvl w:val="0"/>
          <w:numId w:val="28"/>
        </w:numPr>
        <w:spacing w:after="200" w:line="276" w:lineRule="auto"/>
      </w:pPr>
      <w:r>
        <w:t>Click vào”Mã Sản Phẩm”</w:t>
      </w:r>
    </w:p>
    <w:p w14:paraId="64B337CE" w14:textId="77777777" w:rsidR="0064012B" w:rsidRDefault="0064012B" w:rsidP="0064012B">
      <w:pPr>
        <w:pStyle w:val="ListParagraph"/>
        <w:numPr>
          <w:ilvl w:val="0"/>
          <w:numId w:val="28"/>
        </w:numPr>
        <w:spacing w:after="200" w:line="276" w:lineRule="auto"/>
      </w:pPr>
      <w:r>
        <w:t>Nhập “Mã Sản Phẩm”</w:t>
      </w:r>
    </w:p>
    <w:p w14:paraId="4A70C668" w14:textId="77777777" w:rsidR="0064012B" w:rsidRPr="007753BD" w:rsidRDefault="0064012B" w:rsidP="0064012B">
      <w:pPr>
        <w:pStyle w:val="ListParagraph"/>
        <w:numPr>
          <w:ilvl w:val="0"/>
          <w:numId w:val="28"/>
        </w:numPr>
        <w:spacing w:after="200" w:line="276" w:lineRule="auto"/>
      </w:pPr>
      <w:r>
        <w:t>Hiển thị “Mã Sản Phẩm” trên EditText</w:t>
      </w:r>
    </w:p>
    <w:p w14:paraId="63786530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EditText”Tên Sản Phẩm”</w:t>
      </w:r>
    </w:p>
    <w:p w14:paraId="1CCEC160" w14:textId="77777777" w:rsidR="0064012B" w:rsidRDefault="0064012B" w:rsidP="0064012B">
      <w:pPr>
        <w:pStyle w:val="ListParagraph"/>
        <w:numPr>
          <w:ilvl w:val="0"/>
          <w:numId w:val="29"/>
        </w:numPr>
        <w:spacing w:after="200" w:line="276" w:lineRule="auto"/>
        <w:ind w:left="1418"/>
      </w:pPr>
      <w:r>
        <w:t>Click vào”Tên Sản Phẩm”</w:t>
      </w:r>
    </w:p>
    <w:p w14:paraId="42DD38AC" w14:textId="77777777" w:rsidR="0064012B" w:rsidRDefault="0064012B" w:rsidP="0064012B">
      <w:pPr>
        <w:pStyle w:val="ListParagraph"/>
        <w:numPr>
          <w:ilvl w:val="0"/>
          <w:numId w:val="29"/>
        </w:numPr>
        <w:spacing w:after="200" w:line="276" w:lineRule="auto"/>
        <w:ind w:left="1418"/>
      </w:pPr>
      <w:r>
        <w:t>Nhập “Tên Sản Phẩm”</w:t>
      </w:r>
    </w:p>
    <w:p w14:paraId="3BD3EC30" w14:textId="77777777" w:rsidR="0064012B" w:rsidRPr="007753BD" w:rsidRDefault="0064012B" w:rsidP="0064012B">
      <w:pPr>
        <w:pStyle w:val="ListParagraph"/>
        <w:numPr>
          <w:ilvl w:val="0"/>
          <w:numId w:val="29"/>
        </w:numPr>
        <w:spacing w:after="200" w:line="276" w:lineRule="auto"/>
        <w:ind w:left="1418"/>
      </w:pPr>
      <w:r>
        <w:t>Hiển thị “Tên Sản Phẩm” trên EditText</w:t>
      </w:r>
    </w:p>
    <w:p w14:paraId="4C18AEC6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EditText”Đơn Giá”</w:t>
      </w:r>
    </w:p>
    <w:p w14:paraId="69F5CAC1" w14:textId="77777777" w:rsidR="0064012B" w:rsidRDefault="0064012B" w:rsidP="0064012B">
      <w:pPr>
        <w:pStyle w:val="ListParagraph"/>
        <w:numPr>
          <w:ilvl w:val="0"/>
          <w:numId w:val="30"/>
        </w:numPr>
        <w:spacing w:after="200" w:line="276" w:lineRule="auto"/>
        <w:ind w:left="1418"/>
      </w:pPr>
      <w:r>
        <w:t>Click vào”Đơn Giá”</w:t>
      </w:r>
    </w:p>
    <w:p w14:paraId="15702C60" w14:textId="77777777" w:rsidR="0064012B" w:rsidRDefault="0064012B" w:rsidP="0064012B">
      <w:pPr>
        <w:pStyle w:val="ListParagraph"/>
        <w:numPr>
          <w:ilvl w:val="0"/>
          <w:numId w:val="30"/>
        </w:numPr>
        <w:spacing w:after="200" w:line="276" w:lineRule="auto"/>
        <w:ind w:left="1418"/>
      </w:pPr>
      <w:r>
        <w:t>Nhập “Đơn Giá”</w:t>
      </w:r>
    </w:p>
    <w:p w14:paraId="0B6325B0" w14:textId="77777777" w:rsidR="0064012B" w:rsidRPr="007753BD" w:rsidRDefault="0064012B" w:rsidP="0064012B">
      <w:pPr>
        <w:pStyle w:val="ListParagraph"/>
        <w:numPr>
          <w:ilvl w:val="0"/>
          <w:numId w:val="30"/>
        </w:numPr>
        <w:spacing w:after="200" w:line="276" w:lineRule="auto"/>
        <w:ind w:left="1418"/>
      </w:pPr>
      <w:r>
        <w:t>Hiển thị “Đơn Giá” trên EditText</w:t>
      </w:r>
    </w:p>
    <w:p w14:paraId="75A97700" w14:textId="77777777" w:rsidR="0064012B" w:rsidRPr="007753BD" w:rsidRDefault="0064012B" w:rsidP="0064012B">
      <w:pPr>
        <w:pStyle w:val="ListParagraph"/>
        <w:rPr>
          <w:b/>
        </w:rPr>
      </w:pPr>
    </w:p>
    <w:p w14:paraId="01471F55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ImageView</w:t>
      </w:r>
    </w:p>
    <w:p w14:paraId="2089BBC0" w14:textId="77777777" w:rsidR="0064012B" w:rsidRDefault="0064012B" w:rsidP="0064012B">
      <w:pPr>
        <w:pStyle w:val="ListParagraph"/>
        <w:numPr>
          <w:ilvl w:val="0"/>
          <w:numId w:val="31"/>
        </w:numPr>
        <w:spacing w:after="200" w:line="276" w:lineRule="auto"/>
      </w:pPr>
      <w:r>
        <w:t>Click chọn ảnh</w:t>
      </w:r>
    </w:p>
    <w:p w14:paraId="5EF46D3F" w14:textId="77777777" w:rsidR="0064012B" w:rsidRPr="007753BD" w:rsidRDefault="0064012B" w:rsidP="0064012B">
      <w:pPr>
        <w:pStyle w:val="ListParagraph"/>
        <w:numPr>
          <w:ilvl w:val="0"/>
          <w:numId w:val="31"/>
        </w:numPr>
        <w:spacing w:after="200" w:line="276" w:lineRule="auto"/>
      </w:pPr>
      <w:r>
        <w:t xml:space="preserve">Chọn được ảnh mong muốn </w:t>
      </w:r>
    </w:p>
    <w:p w14:paraId="620FED94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Button”Thêm”</w:t>
      </w:r>
    </w:p>
    <w:p w14:paraId="181A2747" w14:textId="77777777" w:rsidR="0064012B" w:rsidRDefault="0064012B" w:rsidP="0064012B">
      <w:pPr>
        <w:pStyle w:val="ListParagraph"/>
        <w:numPr>
          <w:ilvl w:val="0"/>
          <w:numId w:val="32"/>
        </w:numPr>
        <w:spacing w:after="200" w:line="276" w:lineRule="auto"/>
      </w:pPr>
      <w:r>
        <w:t>Click vào button “Thêm</w:t>
      </w:r>
    </w:p>
    <w:p w14:paraId="3E618079" w14:textId="77777777" w:rsidR="0064012B" w:rsidRDefault="0064012B" w:rsidP="0064012B">
      <w:pPr>
        <w:pStyle w:val="ListParagraph"/>
        <w:numPr>
          <w:ilvl w:val="0"/>
          <w:numId w:val="32"/>
        </w:numPr>
        <w:spacing w:after="200" w:line="276" w:lineRule="auto"/>
      </w:pPr>
      <w:r>
        <w:t>“Thêm” Sản Phẩm</w:t>
      </w:r>
    </w:p>
    <w:p w14:paraId="3D8A65D8" w14:textId="77777777" w:rsidR="0064012B" w:rsidRPr="007753BD" w:rsidRDefault="0064012B" w:rsidP="0064012B">
      <w:pPr>
        <w:pStyle w:val="ListParagraph"/>
        <w:numPr>
          <w:ilvl w:val="0"/>
          <w:numId w:val="32"/>
        </w:numPr>
        <w:spacing w:after="200" w:line="276" w:lineRule="auto"/>
      </w:pPr>
      <w:r>
        <w:t>Hiển thị xuống ListView</w:t>
      </w:r>
    </w:p>
    <w:p w14:paraId="0171D8AE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Button”Xóa”</w:t>
      </w:r>
    </w:p>
    <w:p w14:paraId="07922A16" w14:textId="77777777" w:rsidR="0064012B" w:rsidRDefault="0064012B" w:rsidP="0064012B">
      <w:pPr>
        <w:pStyle w:val="ListParagraph"/>
        <w:numPr>
          <w:ilvl w:val="0"/>
          <w:numId w:val="33"/>
        </w:numPr>
        <w:spacing w:after="200" w:line="276" w:lineRule="auto"/>
      </w:pPr>
      <w:r>
        <w:t>Click vào button”Xóa”</w:t>
      </w:r>
    </w:p>
    <w:p w14:paraId="0D653B2E" w14:textId="77777777" w:rsidR="0064012B" w:rsidRPr="008E3257" w:rsidRDefault="0064012B" w:rsidP="0064012B">
      <w:pPr>
        <w:pStyle w:val="ListParagraph"/>
        <w:numPr>
          <w:ilvl w:val="0"/>
          <w:numId w:val="33"/>
        </w:numPr>
        <w:spacing w:after="200" w:line="276" w:lineRule="auto"/>
      </w:pPr>
      <w:r>
        <w:t>“Xóa” Sản Phẩm đã chọn trên ListView</w:t>
      </w:r>
    </w:p>
    <w:p w14:paraId="7F9C00A0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Button”Sửa”</w:t>
      </w:r>
    </w:p>
    <w:p w14:paraId="1ED1096D" w14:textId="77777777" w:rsidR="0064012B" w:rsidRDefault="0064012B" w:rsidP="0064012B">
      <w:pPr>
        <w:pStyle w:val="ListParagraph"/>
        <w:numPr>
          <w:ilvl w:val="0"/>
          <w:numId w:val="34"/>
        </w:numPr>
        <w:spacing w:after="200" w:line="276" w:lineRule="auto"/>
      </w:pPr>
      <w:r>
        <w:t>Click vào button “Sửa”</w:t>
      </w:r>
    </w:p>
    <w:p w14:paraId="5463703D" w14:textId="77777777" w:rsidR="0064012B" w:rsidRPr="008E3257" w:rsidRDefault="0064012B" w:rsidP="0064012B">
      <w:pPr>
        <w:pStyle w:val="ListParagraph"/>
        <w:numPr>
          <w:ilvl w:val="0"/>
          <w:numId w:val="34"/>
        </w:numPr>
        <w:spacing w:after="200" w:line="276" w:lineRule="auto"/>
      </w:pPr>
      <w:r>
        <w:t>“Sửa “ Sản Phẩm đã chọn trên ListView</w:t>
      </w:r>
    </w:p>
    <w:p w14:paraId="05D5C59B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Button”Clear”</w:t>
      </w:r>
    </w:p>
    <w:p w14:paraId="750A7EEE" w14:textId="77777777" w:rsidR="0064012B" w:rsidRDefault="0064012B" w:rsidP="0064012B">
      <w:pPr>
        <w:pStyle w:val="ListParagraph"/>
        <w:numPr>
          <w:ilvl w:val="0"/>
          <w:numId w:val="35"/>
        </w:numPr>
        <w:spacing w:after="200" w:line="276" w:lineRule="auto"/>
      </w:pPr>
      <w:r>
        <w:t>Click vào button”Clear”</w:t>
      </w:r>
    </w:p>
    <w:p w14:paraId="2EB4766F" w14:textId="77777777" w:rsidR="0064012B" w:rsidRPr="008E3257" w:rsidRDefault="0064012B" w:rsidP="0064012B">
      <w:pPr>
        <w:pStyle w:val="ListParagraph"/>
        <w:numPr>
          <w:ilvl w:val="0"/>
          <w:numId w:val="35"/>
        </w:numPr>
        <w:spacing w:after="200" w:line="276" w:lineRule="auto"/>
      </w:pPr>
      <w:r>
        <w:t>“Xóa” thông tin trên EditText</w:t>
      </w:r>
    </w:p>
    <w:p w14:paraId="5C305178" w14:textId="77777777" w:rsidR="0064012B" w:rsidRDefault="0064012B" w:rsidP="0064012B">
      <w:pPr>
        <w:rPr>
          <w:b/>
          <w:sz w:val="26"/>
          <w:szCs w:val="26"/>
        </w:rPr>
      </w:pPr>
      <w:r>
        <w:rPr>
          <w:b/>
          <w:sz w:val="26"/>
          <w:szCs w:val="26"/>
        </w:rPr>
        <w:t>ListView</w:t>
      </w:r>
    </w:p>
    <w:p w14:paraId="44B25DEE" w14:textId="77777777" w:rsidR="0064012B" w:rsidRDefault="0064012B" w:rsidP="0064012B">
      <w:pPr>
        <w:pStyle w:val="ListParagraph"/>
        <w:numPr>
          <w:ilvl w:val="0"/>
          <w:numId w:val="36"/>
        </w:numPr>
        <w:spacing w:after="200" w:line="276" w:lineRule="auto"/>
      </w:pPr>
      <w:r>
        <w:t>Hiển thị thông tin “Sản Phẩm”</w:t>
      </w:r>
    </w:p>
    <w:p w14:paraId="09CA5E89" w14:textId="04779FEC" w:rsidR="00806DF4" w:rsidRDefault="0064012B" w:rsidP="0064012B">
      <w:pPr>
        <w:pStyle w:val="ListParagraph"/>
        <w:numPr>
          <w:ilvl w:val="0"/>
          <w:numId w:val="36"/>
        </w:numPr>
        <w:spacing w:after="200" w:line="276" w:lineRule="auto"/>
      </w:pPr>
      <w:r>
        <w:t>Chọn Sản Phẩm để thực hiện thao tác Thêm , Xóa, Sửa</w:t>
      </w:r>
    </w:p>
    <w:p w14:paraId="7C3EC4EC" w14:textId="77777777" w:rsidR="00806DF4" w:rsidRDefault="00806DF4">
      <w:r>
        <w:br w:type="page"/>
      </w:r>
    </w:p>
    <w:p w14:paraId="60B3C9E9" w14:textId="02F85DB6" w:rsidR="00806DF4" w:rsidRDefault="00B80102" w:rsidP="00806DF4">
      <w:pPr>
        <w:spacing w:before="29"/>
        <w:ind w:left="8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f.</w:t>
      </w:r>
      <w:r w:rsidR="00806DF4">
        <w:rPr>
          <w:b/>
          <w:sz w:val="24"/>
          <w:szCs w:val="24"/>
        </w:rPr>
        <w:t xml:space="preserve">  </w:t>
      </w:r>
      <w:r w:rsidR="00806DF4"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Phiếu Chấm Công</w:t>
      </w:r>
    </w:p>
    <w:p w14:paraId="270707E1" w14:textId="63923C65" w:rsidR="00806DF4" w:rsidRDefault="00806DF4" w:rsidP="00806DF4">
      <w:pPr>
        <w:spacing w:before="41"/>
        <w:ind w:left="1180"/>
        <w:rPr>
          <w:b/>
          <w:spacing w:val="-2"/>
          <w:w w:val="9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ao diện </w:t>
      </w:r>
      <w:r>
        <w:rPr>
          <w:b/>
          <w:spacing w:val="-2"/>
          <w:w w:val="93"/>
          <w:sz w:val="24"/>
          <w:szCs w:val="24"/>
        </w:rPr>
        <w:t>Danh Sách Chấm Công</w:t>
      </w:r>
    </w:p>
    <w:p w14:paraId="7DC63753" w14:textId="38455507" w:rsidR="00806DF4" w:rsidRDefault="00806DF4" w:rsidP="00806DF4">
      <w:pPr>
        <w:spacing w:before="41"/>
        <w:ind w:left="1180"/>
        <w:rPr>
          <w:b/>
          <w:spacing w:val="-2"/>
          <w:w w:val="93"/>
          <w:sz w:val="24"/>
          <w:szCs w:val="24"/>
        </w:rPr>
      </w:pPr>
      <w:r>
        <w:rPr>
          <w:noProof/>
        </w:rPr>
        <w:drawing>
          <wp:inline distT="0" distB="0" distL="0" distR="0" wp14:anchorId="56DBBA58" wp14:editId="69483A42">
            <wp:extent cx="5322627" cy="715617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259" cy="71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D67D" w14:textId="5B44EF2A" w:rsidR="00806DF4" w:rsidRPr="008D289A" w:rsidRDefault="00806DF4" w:rsidP="008D289A">
      <w:pPr>
        <w:spacing w:before="41"/>
        <w:ind w:left="1180"/>
        <w:jc w:val="center"/>
        <w:rPr>
          <w:spacing w:val="-2"/>
          <w:w w:val="93"/>
          <w:sz w:val="18"/>
          <w:szCs w:val="18"/>
        </w:rPr>
      </w:pPr>
      <w:r w:rsidRPr="008D289A">
        <w:rPr>
          <w:spacing w:val="-2"/>
          <w:w w:val="93"/>
          <w:sz w:val="18"/>
          <w:szCs w:val="18"/>
        </w:rPr>
        <w:t>Màn hình Danh Sách Chấm Công</w:t>
      </w:r>
    </w:p>
    <w:p w14:paraId="6D0B3F8F" w14:textId="77777777" w:rsidR="00806DF4" w:rsidRDefault="00806DF4" w:rsidP="00806DF4">
      <w:pPr>
        <w:spacing w:before="41"/>
        <w:ind w:left="1180"/>
        <w:rPr>
          <w:sz w:val="24"/>
          <w:szCs w:val="24"/>
        </w:rPr>
      </w:pPr>
    </w:p>
    <w:p w14:paraId="150C1DF9" w14:textId="6475A641" w:rsidR="008D289A" w:rsidRDefault="008D28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38B34A" w14:textId="58BE7383" w:rsidR="008D289A" w:rsidRDefault="008D289A" w:rsidP="008D289A">
      <w:pPr>
        <w:spacing w:before="41"/>
        <w:ind w:left="1180"/>
        <w:rPr>
          <w:b/>
          <w:spacing w:val="-2"/>
          <w:w w:val="9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ao diện </w:t>
      </w:r>
      <w:r>
        <w:rPr>
          <w:b/>
          <w:spacing w:val="-2"/>
          <w:w w:val="93"/>
          <w:sz w:val="24"/>
          <w:szCs w:val="24"/>
        </w:rPr>
        <w:t>in Phiếu Chấm Công</w:t>
      </w:r>
    </w:p>
    <w:p w14:paraId="1D625E9B" w14:textId="77777777" w:rsidR="008D289A" w:rsidRDefault="008D289A" w:rsidP="008D289A">
      <w:pPr>
        <w:spacing w:before="41"/>
        <w:ind w:left="1180"/>
        <w:rPr>
          <w:b/>
          <w:spacing w:val="-2"/>
          <w:w w:val="93"/>
          <w:sz w:val="24"/>
          <w:szCs w:val="24"/>
        </w:rPr>
      </w:pPr>
    </w:p>
    <w:p w14:paraId="1077FBC9" w14:textId="37431F3F" w:rsidR="00806DF4" w:rsidRDefault="008D289A" w:rsidP="00806DF4">
      <w:pPr>
        <w:spacing w:before="29"/>
        <w:ind w:left="820"/>
        <w:rPr>
          <w:sz w:val="24"/>
          <w:szCs w:val="24"/>
        </w:rPr>
      </w:pPr>
      <w:r>
        <w:rPr>
          <w:noProof/>
        </w:rPr>
        <w:drawing>
          <wp:inline distT="0" distB="0" distL="0" distR="0" wp14:anchorId="251281BD" wp14:editId="5207FEEF">
            <wp:extent cx="5518205" cy="762783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7510" cy="762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F769" w14:textId="4A73E6B2" w:rsidR="008D289A" w:rsidRDefault="008D289A" w:rsidP="008D289A">
      <w:pPr>
        <w:spacing w:before="29"/>
        <w:ind w:left="820"/>
        <w:jc w:val="center"/>
        <w:rPr>
          <w:sz w:val="18"/>
          <w:szCs w:val="18"/>
        </w:rPr>
      </w:pPr>
      <w:r w:rsidRPr="008D289A">
        <w:rPr>
          <w:sz w:val="18"/>
          <w:szCs w:val="18"/>
        </w:rPr>
        <w:t>Màn hình In Phiếu Chấm Công</w:t>
      </w:r>
    </w:p>
    <w:p w14:paraId="74087B85" w14:textId="54CB2467" w:rsidR="00806DF4" w:rsidRPr="008D289A" w:rsidRDefault="008D289A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A1F5925" w14:textId="77777777" w:rsidR="008D289A" w:rsidRPr="008D289A" w:rsidRDefault="008D289A" w:rsidP="008D289A">
      <w:pPr>
        <w:pStyle w:val="ListParagraph"/>
        <w:numPr>
          <w:ilvl w:val="0"/>
          <w:numId w:val="36"/>
        </w:numPr>
        <w:spacing w:before="29"/>
        <w:rPr>
          <w:sz w:val="24"/>
          <w:szCs w:val="24"/>
        </w:rPr>
      </w:pPr>
      <w:r w:rsidRPr="008D289A"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 w:rsidRPr="008D289A"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 w:rsidRPr="008D289A">
        <w:rPr>
          <w:b/>
          <w:sz w:val="24"/>
          <w:szCs w:val="24"/>
        </w:rPr>
        <w:t>Yêu cầu chức năng</w:t>
      </w:r>
    </w:p>
    <w:p w14:paraId="4802A794" w14:textId="6927A634" w:rsidR="00D72029" w:rsidRDefault="00D72029" w:rsidP="008D289A">
      <w:pPr>
        <w:spacing w:before="29"/>
        <w:rPr>
          <w:sz w:val="24"/>
          <w:szCs w:val="24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804"/>
        <w:gridCol w:w="2018"/>
        <w:gridCol w:w="2052"/>
        <w:gridCol w:w="2027"/>
      </w:tblGrid>
      <w:tr w:rsidR="008D289A" w:rsidRPr="00E629B5" w14:paraId="35473845" w14:textId="77777777" w:rsidTr="00592D80">
        <w:tc>
          <w:tcPr>
            <w:tcW w:w="2804" w:type="dxa"/>
          </w:tcPr>
          <w:p w14:paraId="229A8597" w14:textId="77777777" w:rsidR="008D289A" w:rsidRPr="00E629B5" w:rsidRDefault="008D289A" w:rsidP="00592D80">
            <w:pPr>
              <w:pStyle w:val="ListParagraph"/>
              <w:ind w:left="0" w:firstLine="720"/>
              <w:rPr>
                <w:color w:val="000000" w:themeColor="text1"/>
                <w:sz w:val="28"/>
                <w:szCs w:val="28"/>
              </w:rPr>
            </w:pPr>
            <w:r w:rsidRPr="00E629B5">
              <w:rPr>
                <w:color w:val="000000" w:themeColor="text1"/>
                <w:sz w:val="28"/>
                <w:szCs w:val="28"/>
              </w:rPr>
              <w:t>Tiêu đề</w:t>
            </w:r>
          </w:p>
        </w:tc>
        <w:tc>
          <w:tcPr>
            <w:tcW w:w="2018" w:type="dxa"/>
          </w:tcPr>
          <w:p w14:paraId="1D03C0AF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E629B5">
              <w:rPr>
                <w:color w:val="000000" w:themeColor="text1"/>
                <w:sz w:val="28"/>
                <w:szCs w:val="28"/>
              </w:rPr>
              <w:t>Mô tả</w:t>
            </w:r>
          </w:p>
        </w:tc>
        <w:tc>
          <w:tcPr>
            <w:tcW w:w="2052" w:type="dxa"/>
          </w:tcPr>
          <w:p w14:paraId="3403B059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E629B5">
              <w:rPr>
                <w:color w:val="000000" w:themeColor="text1"/>
                <w:sz w:val="28"/>
                <w:szCs w:val="28"/>
              </w:rPr>
              <w:t>Quy trình</w:t>
            </w:r>
          </w:p>
        </w:tc>
        <w:tc>
          <w:tcPr>
            <w:tcW w:w="2027" w:type="dxa"/>
          </w:tcPr>
          <w:p w14:paraId="0C9117B5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E629B5">
              <w:rPr>
                <w:color w:val="000000" w:themeColor="text1"/>
                <w:sz w:val="28"/>
                <w:szCs w:val="28"/>
              </w:rPr>
              <w:t>Kết quả</w:t>
            </w:r>
          </w:p>
        </w:tc>
      </w:tr>
      <w:tr w:rsidR="008D289A" w:rsidRPr="00E629B5" w14:paraId="2ADA10B5" w14:textId="77777777" w:rsidTr="00592D80">
        <w:tc>
          <w:tcPr>
            <w:tcW w:w="2804" w:type="dxa"/>
          </w:tcPr>
          <w:p w14:paraId="08468DC8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Màn hình Danh Sách Chấm Công</w:t>
            </w:r>
          </w:p>
        </w:tc>
        <w:tc>
          <w:tcPr>
            <w:tcW w:w="2018" w:type="dxa"/>
          </w:tcPr>
          <w:p w14:paraId="15B9D58D" w14:textId="77777777" w:rsidR="008D289A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1 TextView</w:t>
            </w:r>
          </w:p>
          <w:p w14:paraId="154235ED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1 ListView</w:t>
            </w:r>
          </w:p>
        </w:tc>
        <w:tc>
          <w:tcPr>
            <w:tcW w:w="2052" w:type="dxa"/>
          </w:tcPr>
          <w:p w14:paraId="281B8550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  <w:tc>
          <w:tcPr>
            <w:tcW w:w="2027" w:type="dxa"/>
          </w:tcPr>
          <w:p w14:paraId="42D61B17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N/A</w:t>
            </w:r>
          </w:p>
        </w:tc>
      </w:tr>
      <w:tr w:rsidR="008D289A" w:rsidRPr="00E629B5" w14:paraId="4B4F4364" w14:textId="77777777" w:rsidTr="00592D80">
        <w:tc>
          <w:tcPr>
            <w:tcW w:w="2804" w:type="dxa"/>
          </w:tcPr>
          <w:p w14:paraId="0ABFB0F2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ListView</w:t>
            </w:r>
          </w:p>
        </w:tc>
        <w:tc>
          <w:tcPr>
            <w:tcW w:w="2018" w:type="dxa"/>
          </w:tcPr>
          <w:p w14:paraId="76F3E870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HIển thị thông tin</w:t>
            </w:r>
          </w:p>
        </w:tc>
        <w:tc>
          <w:tcPr>
            <w:tcW w:w="2052" w:type="dxa"/>
          </w:tcPr>
          <w:p w14:paraId="0628F731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Click</w:t>
            </w:r>
          </w:p>
        </w:tc>
        <w:tc>
          <w:tcPr>
            <w:tcW w:w="2027" w:type="dxa"/>
          </w:tcPr>
          <w:p w14:paraId="6C9FD8DB" w14:textId="77777777" w:rsidR="008D289A" w:rsidRPr="00E629B5" w:rsidRDefault="008D289A" w:rsidP="00592D80">
            <w:pPr>
              <w:pStyle w:val="ListParagraph"/>
              <w:ind w:left="0"/>
              <w:jc w:val="center"/>
              <w:rPr>
                <w:color w:val="00B0F0"/>
              </w:rPr>
            </w:pPr>
            <w:r>
              <w:rPr>
                <w:color w:val="00B0F0"/>
              </w:rPr>
              <w:t>Click vào “Công Nhân” trên ListView để xuất phiếu chấm công</w:t>
            </w:r>
          </w:p>
        </w:tc>
      </w:tr>
    </w:tbl>
    <w:p w14:paraId="17BC632D" w14:textId="6B843B7B" w:rsidR="008D289A" w:rsidRDefault="008D289A" w:rsidP="008D289A">
      <w:pPr>
        <w:tabs>
          <w:tab w:val="left" w:pos="5103"/>
        </w:tabs>
        <w:spacing w:before="29"/>
        <w:ind w:left="59" w:right="4457"/>
        <w:jc w:val="center"/>
        <w:rPr>
          <w:sz w:val="24"/>
          <w:szCs w:val="24"/>
        </w:rPr>
      </w:pPr>
      <w:r>
        <w:rPr>
          <w:b/>
          <w:sz w:val="24"/>
          <w:szCs w:val="24"/>
        </w:rPr>
        <w:t>Làm t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ế nào</w:t>
      </w:r>
      <w:r>
        <w:rPr>
          <w:sz w:val="24"/>
          <w:szCs w:val="24"/>
        </w:rPr>
        <w:t>: M</w:t>
      </w:r>
      <w:r>
        <w:rPr>
          <w:spacing w:val="1"/>
          <w:sz w:val="24"/>
          <w:szCs w:val="24"/>
        </w:rPr>
        <w:t>à</w:t>
      </w:r>
      <w:r>
        <w:rPr>
          <w:sz w:val="24"/>
          <w:szCs w:val="24"/>
        </w:rPr>
        <w:t>n hình Danh Sách Chấm Công</w:t>
      </w:r>
    </w:p>
    <w:p w14:paraId="416B2CC4" w14:textId="77777777" w:rsidR="00EF6ED8" w:rsidRDefault="00EF6ED8" w:rsidP="00EF6ED8">
      <w:pPr>
        <w:ind w:left="142" w:firstLine="142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ListView</w:t>
      </w:r>
    </w:p>
    <w:p w14:paraId="47A1278E" w14:textId="77777777" w:rsidR="00EF6ED8" w:rsidRDefault="00EF6ED8" w:rsidP="00EF6ED8">
      <w:pPr>
        <w:pStyle w:val="ListParagraph"/>
        <w:numPr>
          <w:ilvl w:val="0"/>
          <w:numId w:val="47"/>
        </w:numPr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t>Click vào Công Nhân trên ListView</w:t>
      </w:r>
    </w:p>
    <w:p w14:paraId="0C774FF3" w14:textId="77777777" w:rsidR="00EF6ED8" w:rsidRPr="00CF1D82" w:rsidRDefault="00EF6ED8" w:rsidP="00EF6ED8">
      <w:pPr>
        <w:pStyle w:val="ListParagraph"/>
        <w:numPr>
          <w:ilvl w:val="0"/>
          <w:numId w:val="47"/>
        </w:numPr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t>Xuất phiếu” Chấm Công”</w:t>
      </w:r>
    </w:p>
    <w:p w14:paraId="4AEADF29" w14:textId="77777777" w:rsidR="008D289A" w:rsidRDefault="008D289A" w:rsidP="008D289A">
      <w:pPr>
        <w:tabs>
          <w:tab w:val="left" w:pos="5103"/>
        </w:tabs>
        <w:spacing w:before="29"/>
        <w:ind w:left="59" w:right="4457"/>
        <w:jc w:val="center"/>
        <w:rPr>
          <w:sz w:val="24"/>
          <w:szCs w:val="24"/>
        </w:rPr>
      </w:pPr>
    </w:p>
    <w:p w14:paraId="3AD93A81" w14:textId="77777777" w:rsidR="008D289A" w:rsidRDefault="008D289A" w:rsidP="008D289A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br w:type="page"/>
      </w:r>
    </w:p>
    <w:p w14:paraId="4539FA45" w14:textId="77777777" w:rsidR="008D289A" w:rsidRPr="008D289A" w:rsidRDefault="008D289A" w:rsidP="008D289A">
      <w:pPr>
        <w:spacing w:before="29"/>
        <w:rPr>
          <w:sz w:val="24"/>
          <w:szCs w:val="24"/>
        </w:rPr>
        <w:sectPr w:rsidR="008D289A" w:rsidRPr="008D289A">
          <w:pgSz w:w="12240" w:h="15840"/>
          <w:pgMar w:top="980" w:right="1340" w:bottom="280" w:left="1340" w:header="764" w:footer="943" w:gutter="0"/>
          <w:cols w:space="720"/>
        </w:sectPr>
      </w:pPr>
    </w:p>
    <w:p w14:paraId="339976E7" w14:textId="303C4A7A" w:rsidR="00D72029" w:rsidRPr="00C0309B" w:rsidRDefault="00C0309B" w:rsidP="00C0309B">
      <w:pPr>
        <w:pStyle w:val="Heading1"/>
      </w:pPr>
      <w:bookmarkStart w:id="7" w:name="_Toc47594354"/>
      <w:r w:rsidRPr="00C0309B">
        <w:rPr>
          <w:rStyle w:val="Heading1Char"/>
          <w:b/>
        </w:rPr>
        <w:lastRenderedPageBreak/>
        <w:t>CHƯƠNG 3.</w:t>
      </w:r>
      <w:r w:rsidRPr="00C0309B">
        <w:t xml:space="preserve"> CÀI ĐẶT</w:t>
      </w:r>
      <w:bookmarkEnd w:id="7"/>
    </w:p>
    <w:p w14:paraId="21733A30" w14:textId="77777777" w:rsidR="00D72029" w:rsidRDefault="00D72029">
      <w:pPr>
        <w:spacing w:line="200" w:lineRule="exact"/>
      </w:pPr>
    </w:p>
    <w:p w14:paraId="5C8BF4BD" w14:textId="68A307AF" w:rsidR="00C14EA1" w:rsidRPr="00371F06" w:rsidRDefault="00371F06" w:rsidP="00371F06">
      <w:pPr>
        <w:pStyle w:val="Heading2"/>
        <w:numPr>
          <w:ilvl w:val="0"/>
          <w:numId w:val="0"/>
        </w:numPr>
        <w:ind w:left="1440"/>
      </w:pPr>
      <w:bookmarkStart w:id="8" w:name="_Toc47594355"/>
      <w:r>
        <w:t>3.1</w:t>
      </w:r>
      <w:r w:rsidR="00C14EA1" w:rsidRPr="00371F06">
        <w:t>Màn hình home</w:t>
      </w:r>
      <w:bookmarkEnd w:id="8"/>
    </w:p>
    <w:p w14:paraId="0038E46F" w14:textId="77777777" w:rsidR="00C14EA1" w:rsidRPr="00766CB6" w:rsidRDefault="00C14EA1" w:rsidP="00C14EA1">
      <w:pPr>
        <w:spacing w:before="7" w:line="240" w:lineRule="exact"/>
        <w:rPr>
          <w:sz w:val="24"/>
          <w:szCs w:val="24"/>
        </w:rPr>
      </w:pPr>
    </w:p>
    <w:p w14:paraId="21A02DC6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Sử dụng N</w:t>
      </w:r>
      <w:r w:rsidRPr="00766CB6">
        <w:rPr>
          <w:spacing w:val="1"/>
          <w:sz w:val="24"/>
          <w:szCs w:val="24"/>
        </w:rPr>
        <w:t>a</w:t>
      </w:r>
      <w:r w:rsidRPr="00766CB6">
        <w:rPr>
          <w:sz w:val="24"/>
          <w:szCs w:val="24"/>
        </w:rPr>
        <w:t>vigation d</w:t>
      </w:r>
      <w:r w:rsidRPr="00766CB6">
        <w:rPr>
          <w:spacing w:val="1"/>
          <w:sz w:val="24"/>
          <w:szCs w:val="24"/>
        </w:rPr>
        <w:t>r</w:t>
      </w:r>
      <w:r w:rsidRPr="00766CB6">
        <w:rPr>
          <w:spacing w:val="-1"/>
          <w:sz w:val="24"/>
          <w:szCs w:val="24"/>
        </w:rPr>
        <w:t>a</w:t>
      </w:r>
      <w:r w:rsidRPr="00766CB6">
        <w:rPr>
          <w:sz w:val="24"/>
          <w:szCs w:val="24"/>
        </w:rPr>
        <w:t xml:space="preserve">wer </w:t>
      </w:r>
      <w:r w:rsidRPr="00766CB6">
        <w:rPr>
          <w:spacing w:val="-2"/>
          <w:sz w:val="24"/>
          <w:szCs w:val="24"/>
        </w:rPr>
        <w:t>m</w:t>
      </w:r>
      <w:r w:rsidRPr="00766CB6">
        <w:rPr>
          <w:sz w:val="24"/>
          <w:szCs w:val="24"/>
        </w:rPr>
        <w:t>enu</w:t>
      </w:r>
    </w:p>
    <w:p w14:paraId="1908C84B" w14:textId="77777777" w:rsidR="00C14EA1" w:rsidRDefault="00C14EA1" w:rsidP="00C14EA1">
      <w:pPr>
        <w:spacing w:before="3" w:line="240" w:lineRule="exact"/>
        <w:rPr>
          <w:sz w:val="24"/>
          <w:szCs w:val="24"/>
        </w:rPr>
      </w:pPr>
    </w:p>
    <w:p w14:paraId="00F8B26D" w14:textId="77777777" w:rsidR="00C14EA1" w:rsidRDefault="00C14EA1" w:rsidP="00C14EA1">
      <w:pPr>
        <w:ind w:left="835"/>
      </w:pPr>
      <w:r>
        <w:rPr>
          <w:noProof/>
        </w:rPr>
        <w:drawing>
          <wp:inline distT="0" distB="0" distL="0" distR="0" wp14:anchorId="2DADD262" wp14:editId="006CC68F">
            <wp:extent cx="6070600" cy="3045460"/>
            <wp:effectExtent l="0" t="0" r="635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B685" w14:textId="77777777" w:rsidR="00C14EA1" w:rsidRDefault="00C14EA1" w:rsidP="00C14EA1">
      <w:pPr>
        <w:ind w:left="835"/>
      </w:pPr>
    </w:p>
    <w:p w14:paraId="7123EBA0" w14:textId="77777777" w:rsidR="00C14EA1" w:rsidRDefault="00C14EA1" w:rsidP="00C14EA1">
      <w:pPr>
        <w:ind w:left="835"/>
      </w:pPr>
      <w:r>
        <w:rPr>
          <w:noProof/>
        </w:rPr>
        <w:drawing>
          <wp:inline distT="0" distB="0" distL="0" distR="0" wp14:anchorId="6809FDF7" wp14:editId="6260D867">
            <wp:extent cx="6070600" cy="377253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03B" w14:textId="77777777" w:rsidR="00C14EA1" w:rsidRDefault="00C14EA1" w:rsidP="00C14EA1">
      <w:pPr>
        <w:spacing w:before="4" w:line="160" w:lineRule="exact"/>
        <w:rPr>
          <w:sz w:val="17"/>
          <w:szCs w:val="17"/>
        </w:rPr>
      </w:pPr>
    </w:p>
    <w:p w14:paraId="1F93C884" w14:textId="77777777" w:rsidR="00C14EA1" w:rsidRDefault="00C14EA1" w:rsidP="00C14EA1">
      <w:pPr>
        <w:spacing w:line="200" w:lineRule="exact"/>
      </w:pPr>
    </w:p>
    <w:p w14:paraId="03802275" w14:textId="77777777" w:rsidR="00C14EA1" w:rsidRDefault="00C14EA1" w:rsidP="00C14EA1">
      <w:pPr>
        <w:spacing w:line="200" w:lineRule="exact"/>
      </w:pPr>
      <w:r>
        <w:tab/>
      </w:r>
      <w:r w:rsidRPr="00766CB6">
        <w:rPr>
          <w:sz w:val="24"/>
          <w:szCs w:val="24"/>
        </w:rPr>
        <w:t>Ghi dữ liệu vào navagiton drawer</w:t>
      </w:r>
    </w:p>
    <w:p w14:paraId="65B6A650" w14:textId="77777777" w:rsidR="00C14EA1" w:rsidRDefault="00C14EA1" w:rsidP="00C14EA1">
      <w:pPr>
        <w:spacing w:line="200" w:lineRule="exact"/>
      </w:pPr>
    </w:p>
    <w:p w14:paraId="2B1733AA" w14:textId="77777777" w:rsidR="00C14EA1" w:rsidRDefault="00C14EA1" w:rsidP="00C14EA1">
      <w:pPr>
        <w:ind w:left="835"/>
      </w:pPr>
      <w:r>
        <w:rPr>
          <w:noProof/>
        </w:rPr>
        <w:lastRenderedPageBreak/>
        <w:drawing>
          <wp:inline distT="0" distB="0" distL="0" distR="0" wp14:anchorId="385ACD65" wp14:editId="74E50D4E">
            <wp:extent cx="5246467" cy="1524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740" cy="152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CA1D" w14:textId="77777777" w:rsidR="00C14EA1" w:rsidRDefault="00C14EA1" w:rsidP="00C14EA1">
      <w:pPr>
        <w:ind w:left="835"/>
      </w:pPr>
    </w:p>
    <w:p w14:paraId="28C78DB5" w14:textId="77777777" w:rsidR="00C14EA1" w:rsidRPr="00766CB6" w:rsidRDefault="00C14EA1" w:rsidP="00C14EA1">
      <w:pPr>
        <w:ind w:left="835"/>
        <w:rPr>
          <w:sz w:val="24"/>
          <w:szCs w:val="24"/>
        </w:rPr>
      </w:pPr>
      <w:proofErr w:type="gramStart"/>
      <w:r w:rsidRPr="00766CB6">
        <w:rPr>
          <w:sz w:val="24"/>
          <w:szCs w:val="24"/>
        </w:rPr>
        <w:t>Xử  lý</w:t>
      </w:r>
      <w:proofErr w:type="gramEnd"/>
      <w:r w:rsidRPr="00766CB6">
        <w:rPr>
          <w:sz w:val="24"/>
          <w:szCs w:val="24"/>
        </w:rPr>
        <w:t xml:space="preserve"> sự kiện cho navagition drawer</w:t>
      </w:r>
    </w:p>
    <w:p w14:paraId="0A94240F" w14:textId="77777777" w:rsidR="00C14EA1" w:rsidRDefault="00C14EA1" w:rsidP="00C14EA1">
      <w:pPr>
        <w:ind w:left="835"/>
      </w:pPr>
    </w:p>
    <w:p w14:paraId="22649CCC" w14:textId="77777777" w:rsidR="00C14EA1" w:rsidRDefault="00C14EA1" w:rsidP="00C14EA1">
      <w:pPr>
        <w:ind w:left="835"/>
      </w:pPr>
      <w:r>
        <w:rPr>
          <w:noProof/>
        </w:rPr>
        <w:drawing>
          <wp:inline distT="0" distB="0" distL="0" distR="0" wp14:anchorId="589105FB" wp14:editId="7F5EFA9F">
            <wp:extent cx="5486400" cy="3560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3654" cy="35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FD92" w14:textId="77777777" w:rsidR="006E03D3" w:rsidRDefault="006E03D3" w:rsidP="006E03D3"/>
    <w:p w14:paraId="202AD7D8" w14:textId="77777777" w:rsidR="006E03D3" w:rsidRDefault="006E03D3" w:rsidP="00C14EA1">
      <w:pPr>
        <w:ind w:left="835"/>
        <w:rPr>
          <w:sz w:val="24"/>
          <w:szCs w:val="24"/>
        </w:rPr>
      </w:pPr>
      <w:r w:rsidRPr="006E03D3">
        <w:rPr>
          <w:sz w:val="24"/>
          <w:szCs w:val="24"/>
        </w:rPr>
        <w:t>Search:</w:t>
      </w:r>
    </w:p>
    <w:p w14:paraId="70381BFA" w14:textId="123C6263" w:rsidR="006E03D3" w:rsidRPr="006E03D3" w:rsidRDefault="006E03D3" w:rsidP="006E03D3">
      <w:pPr>
        <w:ind w:left="835"/>
        <w:rPr>
          <w:sz w:val="24"/>
          <w:szCs w:val="24"/>
        </w:rPr>
        <w:sectPr w:rsidR="006E03D3" w:rsidRPr="006E03D3">
          <w:pgSz w:w="12240" w:h="15840"/>
          <w:pgMar w:top="980" w:right="1340" w:bottom="280" w:left="1340" w:header="764" w:footer="943" w:gutter="0"/>
          <w:cols w:space="720"/>
        </w:sectPr>
      </w:pPr>
      <w:r>
        <w:rPr>
          <w:noProof/>
        </w:rPr>
        <w:drawing>
          <wp:inline distT="0" distB="0" distL="0" distR="0" wp14:anchorId="007242D9" wp14:editId="4295B67D">
            <wp:extent cx="4780719" cy="2774950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088" cy="27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0829" w14:textId="77777777" w:rsidR="00C14EA1" w:rsidRDefault="00C14EA1" w:rsidP="00C14EA1">
      <w:pPr>
        <w:spacing w:before="5" w:line="280" w:lineRule="exact"/>
        <w:rPr>
          <w:sz w:val="28"/>
          <w:szCs w:val="28"/>
        </w:rPr>
      </w:pPr>
    </w:p>
    <w:p w14:paraId="70C6F425" w14:textId="0B03089B" w:rsidR="00C14EA1" w:rsidRPr="00187F47" w:rsidRDefault="00371F06" w:rsidP="00371F06">
      <w:pPr>
        <w:pStyle w:val="Heading2"/>
        <w:numPr>
          <w:ilvl w:val="0"/>
          <w:numId w:val="0"/>
        </w:numPr>
        <w:ind w:left="1440"/>
      </w:pPr>
      <w:bookmarkStart w:id="9" w:name="_Toc47594356"/>
      <w:r>
        <w:t>3.2</w:t>
      </w:r>
      <w:r w:rsidR="00C14EA1" w:rsidRPr="00187F47">
        <w:t>Màn hình Quản Lý Công Nhân</w:t>
      </w:r>
      <w:bookmarkEnd w:id="9"/>
    </w:p>
    <w:p w14:paraId="1B9114D2" w14:textId="77777777" w:rsidR="00C14EA1" w:rsidRDefault="00C14EA1" w:rsidP="00C14EA1">
      <w:pPr>
        <w:spacing w:before="6" w:line="240" w:lineRule="exact"/>
        <w:rPr>
          <w:sz w:val="24"/>
          <w:szCs w:val="24"/>
        </w:rPr>
      </w:pPr>
    </w:p>
    <w:p w14:paraId="27D88CFD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Thêm công nhân:</w:t>
      </w:r>
    </w:p>
    <w:p w14:paraId="39A59170" w14:textId="77777777" w:rsidR="00C14EA1" w:rsidRDefault="00C14EA1" w:rsidP="00C14EA1">
      <w:pPr>
        <w:ind w:left="460"/>
      </w:pPr>
    </w:p>
    <w:p w14:paraId="1FC95320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5135ED5B" wp14:editId="1CDFADF4">
            <wp:extent cx="6299200" cy="1765300"/>
            <wp:effectExtent l="0" t="0" r="635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B983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Xóa công nhân:</w:t>
      </w:r>
    </w:p>
    <w:p w14:paraId="108783A0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4C2120B6" wp14:editId="2DF0D35D">
            <wp:extent cx="6299200" cy="23653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4AF8" w14:textId="77777777" w:rsidR="00C14EA1" w:rsidRDefault="00C14EA1" w:rsidP="00C14EA1">
      <w:pPr>
        <w:ind w:left="460"/>
      </w:pPr>
    </w:p>
    <w:p w14:paraId="2D35EEA0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Sửa công nhân:</w:t>
      </w:r>
    </w:p>
    <w:p w14:paraId="0910447F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0AE96A2F" wp14:editId="379B46EB">
            <wp:extent cx="6299200" cy="215646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83D8" w14:textId="77777777" w:rsidR="00C14EA1" w:rsidRDefault="00C14EA1" w:rsidP="00C14EA1">
      <w:pPr>
        <w:ind w:left="460"/>
      </w:pPr>
    </w:p>
    <w:p w14:paraId="0A6EC8CB" w14:textId="77777777" w:rsidR="00C14EA1" w:rsidRDefault="00C14EA1" w:rsidP="00C14EA1">
      <w:r>
        <w:br w:type="page"/>
      </w:r>
    </w:p>
    <w:p w14:paraId="5719C69F" w14:textId="77777777" w:rsidR="00C14EA1" w:rsidRDefault="00C14EA1" w:rsidP="00C14EA1">
      <w:pPr>
        <w:ind w:left="460"/>
      </w:pPr>
    </w:p>
    <w:p w14:paraId="12E5A86B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Hiển thị danh sách công nhân:</w:t>
      </w:r>
    </w:p>
    <w:p w14:paraId="0F7ABE81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5AFC87E7" wp14:editId="24F67D4A">
            <wp:extent cx="6299200" cy="17938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2617" w14:textId="77777777" w:rsidR="00C14EA1" w:rsidRPr="007C7F94" w:rsidRDefault="00C14EA1" w:rsidP="00C14EA1">
      <w:pPr>
        <w:ind w:left="460"/>
        <w:sectPr w:rsidR="00C14EA1" w:rsidRPr="007C7F94">
          <w:headerReference w:type="default" r:id="rId39"/>
          <w:pgSz w:w="12240" w:h="15840"/>
          <w:pgMar w:top="980" w:right="980" w:bottom="280" w:left="1340" w:header="764" w:footer="943" w:gutter="0"/>
          <w:cols w:space="720"/>
        </w:sectPr>
      </w:pPr>
      <w:r>
        <w:rPr>
          <w:noProof/>
        </w:rPr>
        <w:drawing>
          <wp:inline distT="0" distB="0" distL="0" distR="0" wp14:anchorId="1F314797" wp14:editId="40943F2D">
            <wp:extent cx="6299200" cy="320103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2848" w14:textId="77777777" w:rsidR="00C14EA1" w:rsidRDefault="00C14EA1" w:rsidP="00C14EA1">
      <w:pPr>
        <w:spacing w:before="13" w:line="260" w:lineRule="exact"/>
        <w:rPr>
          <w:sz w:val="26"/>
          <w:szCs w:val="26"/>
        </w:rPr>
      </w:pPr>
    </w:p>
    <w:p w14:paraId="0D13299A" w14:textId="3CAA7D91" w:rsidR="00C14EA1" w:rsidRPr="00187F47" w:rsidRDefault="00371F06" w:rsidP="00371F06">
      <w:pPr>
        <w:pStyle w:val="Heading2"/>
        <w:numPr>
          <w:ilvl w:val="0"/>
          <w:numId w:val="0"/>
        </w:numPr>
        <w:ind w:left="1440"/>
      </w:pPr>
      <w:bookmarkStart w:id="10" w:name="_Toc47594357"/>
      <w:r>
        <w:t>3.3</w:t>
      </w:r>
      <w:r w:rsidR="00C14EA1" w:rsidRPr="00187F47">
        <w:t>Màn hình Chấm Công</w:t>
      </w:r>
      <w:bookmarkEnd w:id="10"/>
    </w:p>
    <w:p w14:paraId="332FAB73" w14:textId="77777777" w:rsidR="00C14EA1" w:rsidRDefault="00C14EA1" w:rsidP="00C14EA1">
      <w:pPr>
        <w:spacing w:before="6" w:line="240" w:lineRule="exact"/>
        <w:rPr>
          <w:sz w:val="24"/>
          <w:szCs w:val="24"/>
        </w:rPr>
      </w:pPr>
    </w:p>
    <w:p w14:paraId="46D11E96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Thêm Chấm công:</w:t>
      </w:r>
    </w:p>
    <w:p w14:paraId="5F8F4917" w14:textId="77777777" w:rsidR="00C14EA1" w:rsidRDefault="00C14EA1" w:rsidP="00C14EA1">
      <w:pPr>
        <w:ind w:left="460"/>
      </w:pPr>
    </w:p>
    <w:p w14:paraId="16F3E714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12487A97" wp14:editId="0193B326">
            <wp:extent cx="6299200" cy="196913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9713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Xóa chấm công:</w:t>
      </w:r>
    </w:p>
    <w:p w14:paraId="33547F35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1A4C6670" wp14:editId="0002A1EC">
            <wp:extent cx="6299200" cy="23622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DCC9" w14:textId="77777777" w:rsidR="00C14EA1" w:rsidRDefault="00C14EA1" w:rsidP="00C14EA1">
      <w:pPr>
        <w:ind w:left="460"/>
      </w:pPr>
    </w:p>
    <w:p w14:paraId="7542DE43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Sửa chấm công:</w:t>
      </w:r>
    </w:p>
    <w:p w14:paraId="2155A8FA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000A8170" wp14:editId="2E146558">
            <wp:extent cx="6299200" cy="221678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4361" w14:textId="77777777" w:rsidR="00C14EA1" w:rsidRDefault="00C14EA1" w:rsidP="00C14EA1">
      <w:pPr>
        <w:ind w:left="460"/>
      </w:pPr>
    </w:p>
    <w:p w14:paraId="3265C1CC" w14:textId="77777777" w:rsidR="00C14EA1" w:rsidRDefault="00C14EA1" w:rsidP="00C14EA1">
      <w:r>
        <w:br w:type="page"/>
      </w:r>
    </w:p>
    <w:p w14:paraId="04C875C5" w14:textId="77777777" w:rsidR="00C14EA1" w:rsidRDefault="00C14EA1" w:rsidP="00C14EA1">
      <w:pPr>
        <w:ind w:left="460"/>
      </w:pPr>
    </w:p>
    <w:p w14:paraId="195AC50F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 xml:space="preserve">Hiển thị danh sách </w:t>
      </w:r>
      <w:r>
        <w:rPr>
          <w:sz w:val="24"/>
          <w:szCs w:val="24"/>
        </w:rPr>
        <w:t>chấm công</w:t>
      </w:r>
      <w:r w:rsidRPr="00766CB6">
        <w:rPr>
          <w:sz w:val="24"/>
          <w:szCs w:val="24"/>
        </w:rPr>
        <w:t>:</w:t>
      </w:r>
    </w:p>
    <w:p w14:paraId="4A4696A8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ab/>
        <w:t>+Lấy dữ liệu chấm công theo mã công nhân</w:t>
      </w:r>
    </w:p>
    <w:p w14:paraId="110E8C71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5F809ABF" wp14:editId="63BD8869">
            <wp:extent cx="5067300" cy="29971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3327" cy="30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839E" w14:textId="77777777" w:rsidR="00C14EA1" w:rsidRDefault="00C14EA1" w:rsidP="00C14EA1">
      <w:pPr>
        <w:ind w:left="460"/>
      </w:pPr>
    </w:p>
    <w:p w14:paraId="717C49EB" w14:textId="77777777" w:rsidR="00C14EA1" w:rsidRPr="007C7F94" w:rsidRDefault="00C14EA1" w:rsidP="00C14EA1">
      <w:pPr>
        <w:ind w:left="460"/>
        <w:sectPr w:rsidR="00C14EA1" w:rsidRPr="007C7F94">
          <w:headerReference w:type="default" r:id="rId45"/>
          <w:pgSz w:w="12240" w:h="15840"/>
          <w:pgMar w:top="980" w:right="980" w:bottom="280" w:left="1340" w:header="764" w:footer="943" w:gutter="0"/>
          <w:cols w:space="720"/>
        </w:sectPr>
      </w:pPr>
      <w:r>
        <w:rPr>
          <w:noProof/>
        </w:rPr>
        <w:drawing>
          <wp:inline distT="0" distB="0" distL="0" distR="0" wp14:anchorId="7926FF67" wp14:editId="68211BC2">
            <wp:extent cx="6299200" cy="464566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5737" w14:textId="77777777" w:rsidR="00C14EA1" w:rsidRDefault="00C14EA1" w:rsidP="00371F06">
      <w:pPr>
        <w:pStyle w:val="Heading2"/>
        <w:numPr>
          <w:ilvl w:val="0"/>
          <w:numId w:val="0"/>
        </w:numPr>
      </w:pPr>
    </w:p>
    <w:p w14:paraId="0FCEAD34" w14:textId="767664E8" w:rsidR="00C14EA1" w:rsidRPr="00187F47" w:rsidRDefault="00371F06" w:rsidP="00371F06">
      <w:pPr>
        <w:pStyle w:val="Heading2"/>
        <w:numPr>
          <w:ilvl w:val="0"/>
          <w:numId w:val="0"/>
        </w:numPr>
        <w:ind w:left="1440"/>
      </w:pPr>
      <w:bookmarkStart w:id="11" w:name="_Toc47594358"/>
      <w:r>
        <w:t>3.4</w:t>
      </w:r>
      <w:r w:rsidR="00C14EA1" w:rsidRPr="00187F47">
        <w:t>M</w:t>
      </w:r>
      <w:r w:rsidR="00C14EA1" w:rsidRPr="00187F47">
        <w:rPr>
          <w:spacing w:val="1"/>
        </w:rPr>
        <w:t>à</w:t>
      </w:r>
      <w:r w:rsidR="00C14EA1" w:rsidRPr="00187F47">
        <w:t>n</w:t>
      </w:r>
      <w:r w:rsidR="00C14EA1" w:rsidRPr="00187F47">
        <w:rPr>
          <w:spacing w:val="-9"/>
        </w:rPr>
        <w:t xml:space="preserve"> </w:t>
      </w:r>
      <w:r w:rsidR="00C14EA1" w:rsidRPr="00187F47">
        <w:t>h</w:t>
      </w:r>
      <w:r w:rsidR="00C14EA1" w:rsidRPr="00187F47">
        <w:rPr>
          <w:spacing w:val="1"/>
        </w:rPr>
        <w:t>ì</w:t>
      </w:r>
      <w:r w:rsidR="00C14EA1" w:rsidRPr="00187F47">
        <w:t>nh Chi Tiết Chấm Công</w:t>
      </w:r>
      <w:bookmarkEnd w:id="11"/>
    </w:p>
    <w:p w14:paraId="06D75DAA" w14:textId="77777777" w:rsidR="00C14EA1" w:rsidRPr="00766CB6" w:rsidRDefault="00C14EA1" w:rsidP="00C14EA1">
      <w:pPr>
        <w:spacing w:before="6" w:line="240" w:lineRule="exact"/>
        <w:rPr>
          <w:sz w:val="32"/>
          <w:szCs w:val="32"/>
        </w:rPr>
      </w:pPr>
    </w:p>
    <w:p w14:paraId="0F30F7F6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Thêm chi tiết chấm công:</w:t>
      </w:r>
    </w:p>
    <w:p w14:paraId="64A54A7E" w14:textId="77777777" w:rsidR="00C14EA1" w:rsidRDefault="00C14EA1" w:rsidP="00C14EA1">
      <w:pPr>
        <w:ind w:left="460"/>
      </w:pPr>
    </w:p>
    <w:p w14:paraId="3427B178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5932DFBB" wp14:editId="0FBDE540">
            <wp:extent cx="6299200" cy="1537335"/>
            <wp:effectExtent l="0" t="0" r="635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F6F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Xóa chi tiết chấm công:</w:t>
      </w:r>
    </w:p>
    <w:p w14:paraId="5852D32B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03107356" wp14:editId="29256EBA">
            <wp:extent cx="6299200" cy="23622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FD8C" w14:textId="77777777" w:rsidR="00C14EA1" w:rsidRPr="00766CB6" w:rsidRDefault="00C14EA1" w:rsidP="00C14EA1">
      <w:pPr>
        <w:ind w:left="460"/>
        <w:rPr>
          <w:sz w:val="24"/>
          <w:szCs w:val="24"/>
        </w:rPr>
      </w:pPr>
    </w:p>
    <w:p w14:paraId="3BBAD766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Sửa chi tiết chấm công:</w:t>
      </w:r>
    </w:p>
    <w:p w14:paraId="09E6417E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1C15B02A" wp14:editId="0713F688">
            <wp:extent cx="6299200" cy="184912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45A7" w14:textId="77777777" w:rsidR="00C14EA1" w:rsidRDefault="00C14EA1" w:rsidP="00C14EA1"/>
    <w:p w14:paraId="6B5C116D" w14:textId="77777777" w:rsidR="00C14EA1" w:rsidRDefault="00C14EA1" w:rsidP="00C14EA1">
      <w:pPr>
        <w:ind w:left="460"/>
      </w:pPr>
    </w:p>
    <w:p w14:paraId="461562CE" w14:textId="77777777" w:rsidR="00C14EA1" w:rsidRDefault="00C14EA1" w:rsidP="00C14EA1">
      <w:pPr>
        <w:ind w:left="460"/>
      </w:pPr>
    </w:p>
    <w:p w14:paraId="3D7C5B5E" w14:textId="77777777" w:rsidR="00C14EA1" w:rsidRDefault="00C14EA1" w:rsidP="00C14EA1">
      <w:r>
        <w:br w:type="page"/>
      </w:r>
    </w:p>
    <w:p w14:paraId="66C9F984" w14:textId="77777777" w:rsidR="00C14EA1" w:rsidRPr="00766CB6" w:rsidRDefault="00C14EA1" w:rsidP="00C14EA1">
      <w:pPr>
        <w:ind w:left="460"/>
        <w:rPr>
          <w:sz w:val="24"/>
          <w:szCs w:val="24"/>
        </w:rPr>
      </w:pPr>
    </w:p>
    <w:p w14:paraId="6D762B05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Hiển thị danh sách nhân viên:</w:t>
      </w:r>
    </w:p>
    <w:p w14:paraId="695D587F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ab/>
        <w:t>+Lấy dữ liệu chi tiết chấm công theo mã chấm công</w:t>
      </w:r>
    </w:p>
    <w:p w14:paraId="3D18FFBD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23E56685" wp14:editId="329ACF1D">
            <wp:extent cx="5086350" cy="31056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8975" cy="31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DC51" w14:textId="77777777" w:rsidR="00C14EA1" w:rsidRDefault="00C14EA1" w:rsidP="00C14EA1">
      <w:pPr>
        <w:ind w:left="460"/>
      </w:pPr>
    </w:p>
    <w:p w14:paraId="456BBD0F" w14:textId="77777777" w:rsidR="00C14EA1" w:rsidRPr="007C7F94" w:rsidRDefault="00C14EA1" w:rsidP="00C14EA1">
      <w:pPr>
        <w:ind w:left="460"/>
        <w:sectPr w:rsidR="00C14EA1" w:rsidRPr="007C7F94">
          <w:headerReference w:type="default" r:id="rId50"/>
          <w:pgSz w:w="12240" w:h="15840"/>
          <w:pgMar w:top="980" w:right="980" w:bottom="280" w:left="1340" w:header="764" w:footer="943" w:gutter="0"/>
          <w:cols w:space="720"/>
        </w:sectPr>
      </w:pPr>
      <w:r>
        <w:rPr>
          <w:noProof/>
        </w:rPr>
        <w:drawing>
          <wp:inline distT="0" distB="0" distL="0" distR="0" wp14:anchorId="78085A5B" wp14:editId="737F588E">
            <wp:extent cx="6299200" cy="4570730"/>
            <wp:effectExtent l="0" t="0" r="635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B3AE" w14:textId="77777777" w:rsidR="00C14EA1" w:rsidRDefault="00C14EA1" w:rsidP="00C14EA1">
      <w:pPr>
        <w:spacing w:line="200" w:lineRule="exact"/>
      </w:pPr>
    </w:p>
    <w:p w14:paraId="3A39F2C7" w14:textId="77777777" w:rsidR="00C14EA1" w:rsidRDefault="00C14EA1" w:rsidP="00C14EA1">
      <w:pPr>
        <w:spacing w:line="200" w:lineRule="exact"/>
      </w:pPr>
    </w:p>
    <w:p w14:paraId="5C238A97" w14:textId="77777777" w:rsidR="00C14EA1" w:rsidRDefault="00C14EA1" w:rsidP="00C14EA1">
      <w:pPr>
        <w:spacing w:line="200" w:lineRule="exact"/>
      </w:pPr>
    </w:p>
    <w:p w14:paraId="5A88BBF0" w14:textId="77777777" w:rsidR="00C14EA1" w:rsidRDefault="00C14EA1" w:rsidP="00C14EA1">
      <w:pPr>
        <w:spacing w:line="200" w:lineRule="exact"/>
      </w:pPr>
    </w:p>
    <w:p w14:paraId="4A9ED468" w14:textId="77777777" w:rsidR="00C14EA1" w:rsidRDefault="00C14EA1" w:rsidP="00C14EA1">
      <w:pPr>
        <w:spacing w:line="200" w:lineRule="exact"/>
      </w:pPr>
    </w:p>
    <w:p w14:paraId="4A477B0A" w14:textId="77777777" w:rsidR="00C14EA1" w:rsidRDefault="00C14EA1" w:rsidP="00C14EA1">
      <w:pPr>
        <w:spacing w:before="5" w:line="280" w:lineRule="exact"/>
        <w:rPr>
          <w:sz w:val="28"/>
          <w:szCs w:val="28"/>
        </w:rPr>
      </w:pPr>
    </w:p>
    <w:p w14:paraId="3347FFA2" w14:textId="17CBB166" w:rsidR="00C14EA1" w:rsidRPr="00187F47" w:rsidRDefault="00371F06" w:rsidP="00371F06">
      <w:pPr>
        <w:pStyle w:val="Heading2"/>
        <w:numPr>
          <w:ilvl w:val="0"/>
          <w:numId w:val="0"/>
        </w:numPr>
        <w:ind w:left="1440"/>
      </w:pPr>
      <w:bookmarkStart w:id="12" w:name="_Toc47594359"/>
      <w:r>
        <w:t>3.5</w:t>
      </w:r>
      <w:r w:rsidR="00C14EA1" w:rsidRPr="00187F47">
        <w:t>M</w:t>
      </w:r>
      <w:r w:rsidR="00C14EA1" w:rsidRPr="00187F47">
        <w:rPr>
          <w:spacing w:val="1"/>
        </w:rPr>
        <w:t>à</w:t>
      </w:r>
      <w:r w:rsidR="00C14EA1" w:rsidRPr="00187F47">
        <w:t>n</w:t>
      </w:r>
      <w:r w:rsidR="00C14EA1" w:rsidRPr="00187F47">
        <w:rPr>
          <w:spacing w:val="-9"/>
        </w:rPr>
        <w:t xml:space="preserve"> </w:t>
      </w:r>
      <w:r w:rsidR="00C14EA1" w:rsidRPr="00187F47">
        <w:t>h</w:t>
      </w:r>
      <w:r w:rsidR="00C14EA1" w:rsidRPr="00187F47">
        <w:rPr>
          <w:spacing w:val="1"/>
        </w:rPr>
        <w:t>ì</w:t>
      </w:r>
      <w:r w:rsidR="00C14EA1" w:rsidRPr="00187F47">
        <w:t>nh</w:t>
      </w:r>
      <w:r w:rsidR="00C14EA1" w:rsidRPr="00187F47">
        <w:rPr>
          <w:spacing w:val="-5"/>
        </w:rPr>
        <w:t xml:space="preserve"> </w:t>
      </w:r>
      <w:r w:rsidR="00C14EA1" w:rsidRPr="00187F47">
        <w:t>Sản Phẩm</w:t>
      </w:r>
      <w:bookmarkEnd w:id="12"/>
    </w:p>
    <w:p w14:paraId="6C26AAE3" w14:textId="77777777" w:rsidR="00C14EA1" w:rsidRDefault="00C14EA1" w:rsidP="00C14EA1">
      <w:pPr>
        <w:spacing w:before="6" w:line="240" w:lineRule="exact"/>
        <w:rPr>
          <w:sz w:val="24"/>
          <w:szCs w:val="24"/>
        </w:rPr>
      </w:pPr>
    </w:p>
    <w:p w14:paraId="2276B9C8" w14:textId="77777777" w:rsidR="00C14EA1" w:rsidRDefault="00C14EA1" w:rsidP="00C14EA1">
      <w:pPr>
        <w:spacing w:before="6" w:line="240" w:lineRule="exact"/>
        <w:rPr>
          <w:sz w:val="24"/>
          <w:szCs w:val="24"/>
        </w:rPr>
      </w:pPr>
      <w:r>
        <w:rPr>
          <w:sz w:val="24"/>
          <w:szCs w:val="24"/>
        </w:rPr>
        <w:tab/>
        <w:t>Lấy ảnh từ thư viện:</w:t>
      </w:r>
    </w:p>
    <w:p w14:paraId="3FC1F61D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77753765" wp14:editId="66DB089D">
            <wp:extent cx="6299200" cy="3230245"/>
            <wp:effectExtent l="0" t="0" r="635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82D1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7BE650AA" wp14:editId="4DB17D99">
            <wp:extent cx="6299200" cy="331978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BF4" w14:textId="77777777" w:rsidR="00C14EA1" w:rsidRPr="005429A4" w:rsidRDefault="00C14EA1" w:rsidP="00C14EA1">
      <w:pPr>
        <w:ind w:left="460"/>
        <w:rPr>
          <w:sz w:val="24"/>
          <w:szCs w:val="24"/>
        </w:rPr>
      </w:pPr>
      <w:r w:rsidRPr="005429A4">
        <w:rPr>
          <w:sz w:val="24"/>
          <w:szCs w:val="24"/>
        </w:rPr>
        <w:t>Thêm sản phẩm:</w:t>
      </w:r>
    </w:p>
    <w:p w14:paraId="4F56EA0A" w14:textId="77777777" w:rsidR="00C14EA1" w:rsidRDefault="00C14EA1" w:rsidP="00C14EA1">
      <w:pPr>
        <w:ind w:left="460"/>
      </w:pPr>
    </w:p>
    <w:p w14:paraId="545D58C6" w14:textId="77777777" w:rsidR="00C14EA1" w:rsidRDefault="00C14EA1" w:rsidP="00C14EA1">
      <w:pPr>
        <w:ind w:left="460"/>
      </w:pPr>
      <w:r>
        <w:rPr>
          <w:noProof/>
        </w:rPr>
        <w:lastRenderedPageBreak/>
        <w:drawing>
          <wp:inline distT="0" distB="0" distL="0" distR="0" wp14:anchorId="2D2C2987" wp14:editId="1241FCCF">
            <wp:extent cx="6299200" cy="1863725"/>
            <wp:effectExtent l="0" t="0" r="635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874A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Xóa sản phẩm:</w:t>
      </w:r>
    </w:p>
    <w:p w14:paraId="1A09CFD1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088C3FBC" wp14:editId="0775BB0F">
            <wp:extent cx="3486150" cy="164262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1568" cy="16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45AB" w14:textId="77777777" w:rsidR="00C14EA1" w:rsidRDefault="00C14EA1" w:rsidP="00C14EA1">
      <w:pPr>
        <w:ind w:left="460"/>
      </w:pPr>
    </w:p>
    <w:p w14:paraId="255B6233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Sửa sản phẩm:</w:t>
      </w:r>
    </w:p>
    <w:p w14:paraId="3DD31765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4A95E4EC" wp14:editId="737C0D98">
            <wp:extent cx="4953000" cy="17789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5983" cy="17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180" w14:textId="77777777" w:rsidR="00C14EA1" w:rsidRDefault="00C14EA1" w:rsidP="00C14EA1">
      <w:r>
        <w:br w:type="page"/>
      </w:r>
    </w:p>
    <w:p w14:paraId="241EB41A" w14:textId="77777777" w:rsidR="00C14EA1" w:rsidRDefault="00C14EA1" w:rsidP="00C14EA1"/>
    <w:p w14:paraId="48F012CD" w14:textId="77777777" w:rsidR="00C14EA1" w:rsidRDefault="00C14EA1" w:rsidP="00C14EA1">
      <w:pPr>
        <w:ind w:left="460"/>
      </w:pPr>
    </w:p>
    <w:p w14:paraId="3D0E15A5" w14:textId="77777777" w:rsidR="00C14EA1" w:rsidRPr="00766CB6" w:rsidRDefault="00C14EA1" w:rsidP="00C14EA1">
      <w:pPr>
        <w:ind w:left="460"/>
        <w:rPr>
          <w:sz w:val="24"/>
          <w:szCs w:val="24"/>
        </w:rPr>
      </w:pPr>
      <w:r w:rsidRPr="00766CB6">
        <w:rPr>
          <w:sz w:val="24"/>
          <w:szCs w:val="24"/>
        </w:rPr>
        <w:t>Hiển thị danh sách sản phẩm:</w:t>
      </w:r>
    </w:p>
    <w:p w14:paraId="6061263E" w14:textId="77777777" w:rsidR="00C14EA1" w:rsidRDefault="00C14EA1" w:rsidP="00C14EA1">
      <w:pPr>
        <w:ind w:left="460"/>
      </w:pPr>
      <w:r>
        <w:tab/>
      </w:r>
    </w:p>
    <w:p w14:paraId="0A05076C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79227494" wp14:editId="39DF556A">
            <wp:extent cx="4610100" cy="1193886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5218" cy="12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71D" w14:textId="77777777" w:rsidR="00C14EA1" w:rsidRDefault="00C14EA1" w:rsidP="00C14EA1">
      <w:pPr>
        <w:ind w:left="460"/>
      </w:pPr>
    </w:p>
    <w:p w14:paraId="7D2668EE" w14:textId="77777777" w:rsidR="00C14EA1" w:rsidRDefault="00C14EA1" w:rsidP="00C14EA1">
      <w:pPr>
        <w:ind w:left="460"/>
      </w:pPr>
      <w:r>
        <w:rPr>
          <w:noProof/>
        </w:rPr>
        <w:drawing>
          <wp:inline distT="0" distB="0" distL="0" distR="0" wp14:anchorId="47DCA2E4" wp14:editId="7661E76E">
            <wp:extent cx="6299200" cy="31496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1753" w14:textId="77777777" w:rsidR="00B80102" w:rsidRDefault="00B80102" w:rsidP="00C14EA1">
      <w:pPr>
        <w:ind w:left="460"/>
      </w:pPr>
    </w:p>
    <w:p w14:paraId="15ADCA75" w14:textId="77777777" w:rsidR="00B80102" w:rsidRDefault="00B80102" w:rsidP="00B80102">
      <w:pPr>
        <w:pStyle w:val="Heading2"/>
        <w:numPr>
          <w:ilvl w:val="0"/>
          <w:numId w:val="0"/>
        </w:numPr>
        <w:ind w:left="270"/>
        <w:rPr>
          <w:i w:val="0"/>
          <w:iCs/>
        </w:rPr>
      </w:pPr>
      <w:bookmarkStart w:id="13" w:name="_Toc47594360"/>
      <w:proofErr w:type="gramStart"/>
      <w:r>
        <w:t xml:space="preserve">3.6  </w:t>
      </w:r>
      <w:r w:rsidRPr="00B80102">
        <w:rPr>
          <w:i w:val="0"/>
          <w:iCs/>
        </w:rPr>
        <w:t>Phiếu</w:t>
      </w:r>
      <w:proofErr w:type="gramEnd"/>
      <w:r w:rsidRPr="00B80102">
        <w:rPr>
          <w:i w:val="0"/>
          <w:iCs/>
        </w:rPr>
        <w:t xml:space="preserve"> Thanh Toán Tiền Lương</w:t>
      </w:r>
      <w:r>
        <w:rPr>
          <w:i w:val="0"/>
          <w:iCs/>
        </w:rPr>
        <w:t>:</w:t>
      </w:r>
      <w:bookmarkEnd w:id="13"/>
    </w:p>
    <w:p w14:paraId="7F6DCAD9" w14:textId="77777777" w:rsidR="00B80102" w:rsidRDefault="00B80102" w:rsidP="00B80102"/>
    <w:p w14:paraId="04D08C24" w14:textId="73FADA36" w:rsidR="00B80102" w:rsidRPr="00B80102" w:rsidRDefault="00B80102" w:rsidP="00B80102">
      <w:pPr>
        <w:sectPr w:rsidR="00B80102" w:rsidRPr="00B80102">
          <w:headerReference w:type="default" r:id="rId59"/>
          <w:pgSz w:w="12240" w:h="15840"/>
          <w:pgMar w:top="980" w:right="980" w:bottom="280" w:left="1340" w:header="764" w:footer="943" w:gutter="0"/>
          <w:cols w:space="720"/>
        </w:sectPr>
      </w:pPr>
      <w:r>
        <w:rPr>
          <w:noProof/>
        </w:rPr>
        <w:drawing>
          <wp:inline distT="0" distB="0" distL="0" distR="0" wp14:anchorId="79924CBD" wp14:editId="5B2742AC">
            <wp:extent cx="6120527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70498" cy="30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A88C" w14:textId="77777777" w:rsidR="00D72029" w:rsidRDefault="00D72029">
      <w:pPr>
        <w:spacing w:before="19" w:line="240" w:lineRule="exact"/>
        <w:rPr>
          <w:sz w:val="24"/>
          <w:szCs w:val="24"/>
        </w:rPr>
      </w:pPr>
    </w:p>
    <w:p w14:paraId="4493BE0E" w14:textId="77777777" w:rsidR="00D72029" w:rsidRPr="00C0309B" w:rsidRDefault="00DE3646" w:rsidP="00C0309B">
      <w:pPr>
        <w:pStyle w:val="Heading1"/>
        <w:ind w:left="2070"/>
      </w:pPr>
      <w:bookmarkStart w:id="14" w:name="_Toc47594361"/>
      <w:r w:rsidRPr="00C0309B">
        <w:rPr>
          <w:rStyle w:val="Heading1Char"/>
          <w:b/>
        </w:rPr>
        <w:t>CHƯ</w:t>
      </w:r>
      <w:r w:rsidR="006349FE" w:rsidRPr="00C0309B">
        <w:rPr>
          <w:rStyle w:val="Heading1Char"/>
          <w:b/>
        </w:rPr>
        <w:t>ƠNG 4.</w:t>
      </w:r>
      <w:r w:rsidR="006349FE" w:rsidRPr="00C0309B">
        <w:t xml:space="preserve"> KẾT QUẢ ĐẠT Đ</w:t>
      </w:r>
      <w:r w:rsidRPr="00C0309B">
        <w:t>Ư</w:t>
      </w:r>
      <w:r w:rsidR="006349FE" w:rsidRPr="00C0309B">
        <w:t>ỢC</w:t>
      </w:r>
      <w:bookmarkEnd w:id="14"/>
    </w:p>
    <w:p w14:paraId="72EEE597" w14:textId="77777777" w:rsidR="00D72029" w:rsidRDefault="00D72029">
      <w:pPr>
        <w:spacing w:before="4" w:line="140" w:lineRule="exact"/>
        <w:rPr>
          <w:sz w:val="15"/>
          <w:szCs w:val="15"/>
        </w:rPr>
      </w:pPr>
    </w:p>
    <w:p w14:paraId="51EACF23" w14:textId="77777777" w:rsidR="00D72029" w:rsidRDefault="00D72029">
      <w:pPr>
        <w:spacing w:line="200" w:lineRule="exact"/>
      </w:pPr>
    </w:p>
    <w:p w14:paraId="3819402A" w14:textId="77777777" w:rsidR="00D72029" w:rsidRDefault="00D72029">
      <w:pPr>
        <w:spacing w:line="200" w:lineRule="exact"/>
      </w:pPr>
    </w:p>
    <w:p w14:paraId="3BBF6BEA" w14:textId="3C07F8C2" w:rsidR="00D72029" w:rsidRPr="00371F06" w:rsidRDefault="00371F06" w:rsidP="00371F06">
      <w:pPr>
        <w:pStyle w:val="Heading2"/>
        <w:numPr>
          <w:ilvl w:val="0"/>
          <w:numId w:val="0"/>
        </w:numPr>
        <w:ind w:left="1440"/>
      </w:pPr>
      <w:bookmarkStart w:id="15" w:name="_Toc47594362"/>
      <w:r>
        <w:t>4.1</w:t>
      </w:r>
      <w:r w:rsidR="006349FE" w:rsidRPr="00371F06">
        <w:t>Kết quả đạt được</w:t>
      </w:r>
      <w:bookmarkEnd w:id="15"/>
    </w:p>
    <w:p w14:paraId="399BD5FC" w14:textId="77777777" w:rsidR="00D72029" w:rsidRDefault="00D72029">
      <w:pPr>
        <w:spacing w:before="7" w:line="240" w:lineRule="exact"/>
        <w:rPr>
          <w:sz w:val="24"/>
          <w:szCs w:val="24"/>
        </w:rPr>
      </w:pPr>
    </w:p>
    <w:p w14:paraId="2A6D068E" w14:textId="77777777" w:rsidR="00D72029" w:rsidRDefault="006349FE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Hệ thống </w:t>
      </w:r>
      <w:r w:rsidR="00DE3646">
        <w:rPr>
          <w:sz w:val="24"/>
          <w:szCs w:val="24"/>
        </w:rPr>
        <w:t>tính được mức lương của nhân viên</w:t>
      </w:r>
    </w:p>
    <w:p w14:paraId="33A13F8B" w14:textId="77777777" w:rsidR="00D72029" w:rsidRDefault="006349FE">
      <w:pPr>
        <w:spacing w:before="40"/>
        <w:ind w:left="4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Hệ thống </w:t>
      </w:r>
      <w:r w:rsidR="00DE3646">
        <w:rPr>
          <w:sz w:val="24"/>
          <w:szCs w:val="24"/>
        </w:rPr>
        <w:t>thêm, xóa, sửa được</w:t>
      </w:r>
    </w:p>
    <w:p w14:paraId="4C0F75B0" w14:textId="77777777" w:rsidR="00D72029" w:rsidRDefault="006349FE">
      <w:pPr>
        <w:spacing w:before="40"/>
        <w:ind w:left="4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Hệ thống </w:t>
      </w:r>
      <w:r w:rsidR="00DE3646">
        <w:rPr>
          <w:sz w:val="24"/>
          <w:szCs w:val="24"/>
        </w:rPr>
        <w:t>quản lí được thời gian làm việc của nhân viên</w:t>
      </w:r>
    </w:p>
    <w:p w14:paraId="0822B1A4" w14:textId="77777777" w:rsidR="00D72029" w:rsidRDefault="006349FE">
      <w:pPr>
        <w:spacing w:before="40"/>
        <w:ind w:left="4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Hệ thống </w:t>
      </w:r>
      <w:r w:rsidR="00184A20">
        <w:rPr>
          <w:sz w:val="24"/>
          <w:szCs w:val="24"/>
        </w:rPr>
        <w:t>thêm</w:t>
      </w:r>
      <w:r w:rsidR="00DE3646">
        <w:rPr>
          <w:sz w:val="24"/>
          <w:szCs w:val="24"/>
        </w:rPr>
        <w:t xml:space="preserve"> được sản phẩm mới</w:t>
      </w:r>
    </w:p>
    <w:p w14:paraId="360585BE" w14:textId="77777777" w:rsidR="00D72029" w:rsidRDefault="00D72029">
      <w:pPr>
        <w:spacing w:before="3" w:line="240" w:lineRule="exact"/>
        <w:rPr>
          <w:sz w:val="24"/>
          <w:szCs w:val="24"/>
        </w:rPr>
      </w:pPr>
    </w:p>
    <w:p w14:paraId="0CE8A776" w14:textId="709078E1" w:rsidR="00D72029" w:rsidRPr="00C0309B" w:rsidRDefault="00371F06" w:rsidP="00371F06">
      <w:pPr>
        <w:pStyle w:val="Heading2"/>
        <w:numPr>
          <w:ilvl w:val="0"/>
          <w:numId w:val="0"/>
        </w:numPr>
        <w:ind w:left="1440"/>
      </w:pPr>
      <w:bookmarkStart w:id="16" w:name="_Toc47594363"/>
      <w:r>
        <w:t>4.2</w:t>
      </w:r>
      <w:r w:rsidR="006349FE" w:rsidRPr="00C0309B">
        <w:t>K</w:t>
      </w:r>
      <w:r w:rsidR="006349FE" w:rsidRPr="00C0309B">
        <w:rPr>
          <w:spacing w:val="-1"/>
        </w:rPr>
        <w:t>ế</w:t>
      </w:r>
      <w:r w:rsidR="006349FE" w:rsidRPr="00C0309B">
        <w:t>t l</w:t>
      </w:r>
      <w:r w:rsidR="006349FE" w:rsidRPr="00C0309B">
        <w:rPr>
          <w:spacing w:val="2"/>
        </w:rPr>
        <w:t>u</w:t>
      </w:r>
      <w:r w:rsidR="006349FE" w:rsidRPr="00C0309B">
        <w:rPr>
          <w:spacing w:val="1"/>
        </w:rPr>
        <w:t>ậ</w:t>
      </w:r>
      <w:r w:rsidR="006349FE" w:rsidRPr="00C0309B">
        <w:t>n</w:t>
      </w:r>
      <w:bookmarkEnd w:id="16"/>
    </w:p>
    <w:p w14:paraId="546D20C0" w14:textId="77777777" w:rsidR="00D72029" w:rsidRDefault="00D72029">
      <w:pPr>
        <w:spacing w:before="9" w:line="240" w:lineRule="exact"/>
        <w:rPr>
          <w:sz w:val="24"/>
          <w:szCs w:val="24"/>
        </w:rPr>
      </w:pPr>
    </w:p>
    <w:p w14:paraId="798E3924" w14:textId="77777777" w:rsidR="00D72029" w:rsidRDefault="006349FE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Những v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ệc đã làm</w:t>
      </w:r>
      <w:r>
        <w:rPr>
          <w:b/>
          <w:spacing w:val="1"/>
          <w:sz w:val="24"/>
          <w:szCs w:val="24"/>
        </w:rPr>
        <w:t xml:space="preserve"> </w:t>
      </w:r>
      <w:r w:rsidR="0064012B">
        <w:rPr>
          <w:b/>
          <w:sz w:val="24"/>
          <w:szCs w:val="24"/>
        </w:rPr>
        <w:t>đư</w:t>
      </w:r>
      <w:r>
        <w:rPr>
          <w:b/>
          <w:spacing w:val="-1"/>
          <w:sz w:val="24"/>
          <w:szCs w:val="24"/>
        </w:rPr>
        <w:t>ợ</w:t>
      </w:r>
      <w:r>
        <w:rPr>
          <w:b/>
          <w:sz w:val="24"/>
          <w:szCs w:val="24"/>
        </w:rPr>
        <w:t>c:</w:t>
      </w:r>
    </w:p>
    <w:p w14:paraId="603320A6" w14:textId="77777777" w:rsidR="00D72029" w:rsidRDefault="00D72029">
      <w:pPr>
        <w:spacing w:before="19" w:line="220" w:lineRule="exact"/>
        <w:rPr>
          <w:sz w:val="22"/>
          <w:szCs w:val="22"/>
        </w:rPr>
      </w:pPr>
    </w:p>
    <w:p w14:paraId="247862D6" w14:textId="77777777" w:rsidR="00D72029" w:rsidRDefault="00DE3646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Xem  được</w:t>
      </w:r>
      <w:proofErr w:type="gramEnd"/>
      <w:r>
        <w:rPr>
          <w:sz w:val="24"/>
          <w:szCs w:val="24"/>
        </w:rPr>
        <w:t xml:space="preserve"> thời gian làm việc của nhân viên</w:t>
      </w:r>
    </w:p>
    <w:p w14:paraId="3974801D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4563A03E" w14:textId="77777777" w:rsidR="00D72029" w:rsidRDefault="006349FE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- Lấy </w:t>
      </w:r>
      <w:r w:rsidR="00DE3646">
        <w:rPr>
          <w:sz w:val="24"/>
          <w:szCs w:val="24"/>
        </w:rPr>
        <w:t>danh sách nhân viên</w:t>
      </w:r>
    </w:p>
    <w:p w14:paraId="1A073DD9" w14:textId="77777777" w:rsidR="00D72029" w:rsidRDefault="00D72029">
      <w:pPr>
        <w:spacing w:before="1" w:line="240" w:lineRule="exact"/>
        <w:rPr>
          <w:sz w:val="24"/>
          <w:szCs w:val="24"/>
        </w:rPr>
      </w:pPr>
    </w:p>
    <w:p w14:paraId="22DC60B6" w14:textId="77777777" w:rsidR="00D72029" w:rsidRDefault="006349FE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DE3646">
        <w:rPr>
          <w:sz w:val="24"/>
          <w:szCs w:val="24"/>
        </w:rPr>
        <w:t>Lấy ảnh trong thư viện</w:t>
      </w:r>
    </w:p>
    <w:p w14:paraId="3AB34591" w14:textId="77777777" w:rsidR="006E7C03" w:rsidRDefault="006E7C03">
      <w:pPr>
        <w:ind w:left="820"/>
        <w:rPr>
          <w:sz w:val="24"/>
          <w:szCs w:val="24"/>
        </w:rPr>
      </w:pPr>
    </w:p>
    <w:p w14:paraId="5A01E7F3" w14:textId="5B345A75" w:rsidR="006E7C03" w:rsidRPr="006E7C03" w:rsidRDefault="006E7C03" w:rsidP="006E7C03">
      <w:pPr>
        <w:ind w:left="820"/>
        <w:rPr>
          <w:sz w:val="24"/>
          <w:szCs w:val="24"/>
        </w:rPr>
      </w:pPr>
      <w:r w:rsidRPr="006E7C03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6E7C03">
        <w:rPr>
          <w:sz w:val="24"/>
          <w:szCs w:val="24"/>
        </w:rPr>
        <w:t>In dược phiếu chấm công</w:t>
      </w:r>
    </w:p>
    <w:p w14:paraId="7B76E667" w14:textId="77777777" w:rsidR="00D72029" w:rsidRDefault="00D72029">
      <w:pPr>
        <w:spacing w:before="4" w:line="240" w:lineRule="exact"/>
        <w:rPr>
          <w:sz w:val="24"/>
          <w:szCs w:val="24"/>
        </w:rPr>
      </w:pPr>
    </w:p>
    <w:p w14:paraId="1B71F7C7" w14:textId="77777777" w:rsidR="00D72029" w:rsidRDefault="006349FE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Những v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ệc </w:t>
      </w:r>
      <w:r w:rsidR="0064012B">
        <w:rPr>
          <w:b/>
          <w:w w:val="92"/>
          <w:sz w:val="24"/>
          <w:szCs w:val="24"/>
        </w:rPr>
        <w:t>chư</w:t>
      </w:r>
      <w:r>
        <w:rPr>
          <w:b/>
          <w:w w:val="92"/>
          <w:sz w:val="24"/>
          <w:szCs w:val="24"/>
        </w:rPr>
        <w:t>a</w:t>
      </w:r>
      <w:r>
        <w:rPr>
          <w:b/>
          <w:spacing w:val="5"/>
          <w:w w:val="9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làm </w:t>
      </w:r>
      <w:r>
        <w:rPr>
          <w:b/>
          <w:spacing w:val="-1"/>
          <w:sz w:val="24"/>
          <w:szCs w:val="24"/>
        </w:rPr>
        <w:t>đ</w:t>
      </w:r>
      <w:r w:rsidR="0064012B">
        <w:rPr>
          <w:b/>
          <w:w w:val="77"/>
          <w:sz w:val="24"/>
          <w:szCs w:val="24"/>
        </w:rPr>
        <w:t>ư</w:t>
      </w:r>
      <w:r>
        <w:rPr>
          <w:b/>
          <w:sz w:val="24"/>
          <w:szCs w:val="24"/>
        </w:rPr>
        <w:t>ợc:</w:t>
      </w:r>
    </w:p>
    <w:p w14:paraId="7E3B5898" w14:textId="77777777" w:rsidR="00D72029" w:rsidRDefault="00D72029" w:rsidP="00DE3646">
      <w:pPr>
        <w:rPr>
          <w:sz w:val="24"/>
          <w:szCs w:val="24"/>
        </w:rPr>
      </w:pPr>
    </w:p>
    <w:p w14:paraId="45C2AE1D" w14:textId="77777777" w:rsidR="00D72029" w:rsidRDefault="00D72029">
      <w:pPr>
        <w:spacing w:before="3" w:line="240" w:lineRule="exact"/>
        <w:rPr>
          <w:sz w:val="24"/>
          <w:szCs w:val="24"/>
        </w:rPr>
      </w:pPr>
    </w:p>
    <w:p w14:paraId="589E61C8" w14:textId="77777777" w:rsidR="00D72029" w:rsidRDefault="006349FE" w:rsidP="00184A20">
      <w:pPr>
        <w:ind w:left="720"/>
        <w:rPr>
          <w:sz w:val="24"/>
          <w:szCs w:val="24"/>
        </w:rPr>
      </w:pPr>
      <w:r>
        <w:rPr>
          <w:sz w:val="24"/>
          <w:szCs w:val="24"/>
        </w:rPr>
        <w:t>- Ch</w:t>
      </w:r>
      <w:r>
        <w:rPr>
          <w:spacing w:val="-1"/>
          <w:sz w:val="24"/>
          <w:szCs w:val="24"/>
        </w:rPr>
        <w:t>ư</w:t>
      </w:r>
      <w:r>
        <w:rPr>
          <w:sz w:val="24"/>
          <w:szCs w:val="24"/>
        </w:rPr>
        <w:t>a xử lý được lưu trùng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tên</w:t>
      </w:r>
    </w:p>
    <w:p w14:paraId="4F1A07ED" w14:textId="77777777" w:rsidR="00D72029" w:rsidRDefault="00D72029" w:rsidP="00184A20">
      <w:pPr>
        <w:spacing w:before="1" w:line="240" w:lineRule="exact"/>
        <w:rPr>
          <w:sz w:val="24"/>
          <w:szCs w:val="24"/>
        </w:rPr>
      </w:pPr>
    </w:p>
    <w:p w14:paraId="34AEF9DF" w14:textId="77777777" w:rsidR="00D72029" w:rsidRDefault="006349FE" w:rsidP="00184A20">
      <w:pPr>
        <w:ind w:left="720"/>
        <w:rPr>
          <w:sz w:val="24"/>
          <w:szCs w:val="24"/>
        </w:rPr>
      </w:pPr>
      <w:r>
        <w:rPr>
          <w:sz w:val="24"/>
          <w:szCs w:val="24"/>
        </w:rPr>
        <w:t>- Ch</w:t>
      </w:r>
      <w:r>
        <w:rPr>
          <w:spacing w:val="-1"/>
          <w:sz w:val="24"/>
          <w:szCs w:val="24"/>
        </w:rPr>
        <w:t>ư</w:t>
      </w:r>
      <w:r>
        <w:rPr>
          <w:sz w:val="24"/>
          <w:szCs w:val="24"/>
        </w:rPr>
        <w:t xml:space="preserve">a lưu được ngày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áng 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se</w:t>
      </w:r>
      <w:r w:rsidR="00DE3646">
        <w:rPr>
          <w:sz w:val="24"/>
          <w:szCs w:val="24"/>
        </w:rPr>
        <w:t xml:space="preserve"> </w:t>
      </w:r>
    </w:p>
    <w:p w14:paraId="37B4B3A2" w14:textId="77777777" w:rsidR="00D72029" w:rsidRDefault="00D72029" w:rsidP="00184A20">
      <w:pPr>
        <w:spacing w:before="1" w:line="240" w:lineRule="exact"/>
        <w:rPr>
          <w:sz w:val="24"/>
          <w:szCs w:val="24"/>
        </w:rPr>
      </w:pPr>
    </w:p>
    <w:p w14:paraId="2A5C1C9A" w14:textId="77777777" w:rsidR="00D72029" w:rsidRDefault="006349FE" w:rsidP="00184A20">
      <w:pPr>
        <w:ind w:left="720"/>
        <w:rPr>
          <w:sz w:val="24"/>
          <w:szCs w:val="24"/>
        </w:rPr>
      </w:pPr>
      <w:r>
        <w:rPr>
          <w:sz w:val="24"/>
          <w:szCs w:val="24"/>
        </w:rPr>
        <w:t>- Giao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ện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chưa tối ưu</w:t>
      </w:r>
    </w:p>
    <w:p w14:paraId="43C0EC0C" w14:textId="77777777" w:rsidR="00D72029" w:rsidRDefault="00D72029" w:rsidP="00184A20">
      <w:pPr>
        <w:spacing w:before="1" w:line="240" w:lineRule="exact"/>
        <w:rPr>
          <w:sz w:val="24"/>
          <w:szCs w:val="24"/>
        </w:rPr>
      </w:pPr>
    </w:p>
    <w:p w14:paraId="5B2C6A97" w14:textId="77777777" w:rsidR="00D72029" w:rsidRDefault="006349FE" w:rsidP="00184A20">
      <w:pPr>
        <w:ind w:left="720"/>
        <w:rPr>
          <w:spacing w:val="-1"/>
          <w:sz w:val="24"/>
          <w:szCs w:val="24"/>
        </w:rPr>
      </w:pPr>
      <w:r>
        <w:rPr>
          <w:sz w:val="24"/>
          <w:szCs w:val="24"/>
        </w:rPr>
        <w:t>- Ch</w:t>
      </w:r>
      <w:r>
        <w:rPr>
          <w:spacing w:val="-1"/>
          <w:sz w:val="24"/>
          <w:szCs w:val="24"/>
        </w:rPr>
        <w:t>ư</w:t>
      </w:r>
      <w:r>
        <w:rPr>
          <w:sz w:val="24"/>
          <w:szCs w:val="24"/>
        </w:rPr>
        <w:t>a l</w:t>
      </w:r>
      <w:r>
        <w:rPr>
          <w:spacing w:val="1"/>
          <w:sz w:val="24"/>
          <w:szCs w:val="24"/>
        </w:rPr>
        <w:t>à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được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àn h</w:t>
      </w:r>
      <w:r>
        <w:rPr>
          <w:spacing w:val="2"/>
          <w:sz w:val="24"/>
          <w:szCs w:val="24"/>
        </w:rPr>
        <w:t>ì</w:t>
      </w:r>
      <w:r>
        <w:rPr>
          <w:sz w:val="24"/>
          <w:szCs w:val="24"/>
        </w:rPr>
        <w:t>nh load độ</w:t>
      </w:r>
      <w:r>
        <w:rPr>
          <w:spacing w:val="-1"/>
          <w:sz w:val="24"/>
          <w:szCs w:val="24"/>
        </w:rPr>
        <w:t>ng</w:t>
      </w:r>
    </w:p>
    <w:p w14:paraId="72F9577E" w14:textId="77777777" w:rsidR="006E7C03" w:rsidRDefault="006E7C03" w:rsidP="00184A20">
      <w:pPr>
        <w:ind w:left="720"/>
        <w:rPr>
          <w:spacing w:val="-1"/>
          <w:sz w:val="24"/>
          <w:szCs w:val="24"/>
        </w:rPr>
      </w:pPr>
    </w:p>
    <w:p w14:paraId="027F2A9A" w14:textId="6391FF3B" w:rsidR="006E7C03" w:rsidRDefault="006E7C03" w:rsidP="00184A20">
      <w:pPr>
        <w:ind w:left="720"/>
        <w:rPr>
          <w:sz w:val="24"/>
          <w:szCs w:val="24"/>
        </w:rPr>
      </w:pPr>
      <w:r>
        <w:rPr>
          <w:spacing w:val="-1"/>
          <w:sz w:val="24"/>
          <w:szCs w:val="24"/>
        </w:rPr>
        <w:t>- Chưa làm được biểu đồ cột</w:t>
      </w:r>
    </w:p>
    <w:p w14:paraId="520201B7" w14:textId="77777777" w:rsidR="00D72029" w:rsidRDefault="00D72029" w:rsidP="00184A20">
      <w:pPr>
        <w:spacing w:before="1" w:line="240" w:lineRule="exact"/>
        <w:rPr>
          <w:sz w:val="24"/>
          <w:szCs w:val="24"/>
        </w:rPr>
      </w:pPr>
    </w:p>
    <w:p w14:paraId="3208A1AC" w14:textId="77777777" w:rsidR="00D72029" w:rsidRDefault="00D72029">
      <w:pPr>
        <w:ind w:left="820"/>
        <w:rPr>
          <w:sz w:val="24"/>
          <w:szCs w:val="24"/>
        </w:rPr>
      </w:pPr>
    </w:p>
    <w:sectPr w:rsidR="00D72029">
      <w:headerReference w:type="default" r:id="rId61"/>
      <w:pgSz w:w="12240" w:h="15840"/>
      <w:pgMar w:top="980" w:right="1340" w:bottom="280" w:left="1340" w:header="764" w:footer="9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F5B66" w14:textId="77777777" w:rsidR="009E2A49" w:rsidRDefault="009E2A49">
      <w:r>
        <w:separator/>
      </w:r>
    </w:p>
  </w:endnote>
  <w:endnote w:type="continuationSeparator" w:id="0">
    <w:p w14:paraId="76BFD1BE" w14:textId="77777777" w:rsidR="009E2A49" w:rsidRDefault="009E2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9DA24" w14:textId="77777777" w:rsidR="006E03D3" w:rsidRDefault="009E2A49">
    <w:pPr>
      <w:spacing w:line="160" w:lineRule="exact"/>
      <w:rPr>
        <w:sz w:val="17"/>
        <w:szCs w:val="17"/>
      </w:rPr>
    </w:pPr>
    <w:r>
      <w:pict w14:anchorId="0579CF75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95pt;margin-top:730.4pt;width:47pt;height:13pt;z-index:-2049;mso-position-horizontal-relative:page;mso-position-vertical-relative:page" filled="f" stroked="f">
          <v:textbox style="mso-next-textbox:#_x0000_s2051" inset="0,0,0,0">
            <w:txbxContent>
              <w:p w14:paraId="40CF9F1F" w14:textId="77777777" w:rsidR="006E03D3" w:rsidRDefault="006E03D3">
                <w:pPr>
                  <w:spacing w:line="240" w:lineRule="exact"/>
                  <w:ind w:left="2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Trang </w:t>
                </w:r>
                <w:r>
                  <w:rPr>
                    <w:rFonts w:ascii="Calibri" w:eastAsia="Calibri" w:hAnsi="Calibri" w:cs="Calibri"/>
                    <w:spacing w:val="45"/>
                    <w:position w:val="1"/>
                    <w:sz w:val="22"/>
                    <w:szCs w:val="2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F1915" w14:textId="77777777" w:rsidR="009E2A49" w:rsidRDefault="009E2A49">
      <w:r>
        <w:separator/>
      </w:r>
    </w:p>
  </w:footnote>
  <w:footnote w:type="continuationSeparator" w:id="0">
    <w:p w14:paraId="5F2F04EA" w14:textId="77777777" w:rsidR="009E2A49" w:rsidRDefault="009E2A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07675" w14:textId="77777777" w:rsidR="006E03D3" w:rsidRDefault="009E2A49">
    <w:pPr>
      <w:spacing w:line="200" w:lineRule="exact"/>
    </w:pPr>
    <w:r>
      <w:pict w14:anchorId="0A554D0E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7.2pt;width:169.6pt;height:13pt;z-index:-2050;mso-position-horizontal-relative:page;mso-position-vertical-relative:page" filled="f" stroked="f">
          <v:textbox style="mso-next-textbox:#_x0000_s2052" inset="0,0,0,0">
            <w:txbxContent>
              <w:p w14:paraId="1C147300" w14:textId="77777777" w:rsidR="006E03D3" w:rsidRDefault="006E03D3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B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á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áo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ập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trình</w:t>
                </w:r>
                <w:r>
                  <w:rPr>
                    <w:rFonts w:ascii="Calibri" w:eastAsia="Calibri" w:hAnsi="Calibri" w:cs="Calibri"/>
                    <w:spacing w:val="-4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di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đ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ộ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ng</w:t>
                </w:r>
                <w:r>
                  <w:rPr>
                    <w:rFonts w:ascii="Calibri" w:eastAsia="Calibri" w:hAnsi="Calibri" w:cs="Calibri"/>
                    <w:spacing w:val="-4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2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–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hóm</w:t>
                </w:r>
                <w:r>
                  <w:rPr>
                    <w:rFonts w:ascii="Calibri" w:eastAsia="Calibri" w:hAnsi="Calibri" w:cs="Calibri"/>
                    <w:spacing w:val="-5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8</w:t>
                </w:r>
              </w:p>
              <w:p w14:paraId="578C7801" w14:textId="77777777" w:rsidR="006E03D3" w:rsidRDefault="006E03D3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</w:pPr>
              </w:p>
              <w:p w14:paraId="42E49043" w14:textId="77777777" w:rsidR="006E03D3" w:rsidRDefault="006E03D3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</w:pPr>
              </w:p>
              <w:p w14:paraId="557F2245" w14:textId="77777777" w:rsidR="006E03D3" w:rsidRDefault="006E03D3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A8541" w14:textId="77777777" w:rsidR="006E03D3" w:rsidRDefault="009E2A49">
    <w:pPr>
      <w:spacing w:line="200" w:lineRule="exact"/>
    </w:pPr>
    <w:r>
      <w:pict w14:anchorId="2D1865EA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37.2pt;width:169.6pt;height:13pt;z-index:-2048;mso-position-horizontal-relative:page;mso-position-vertical-relative:page" filled="f" stroked="f">
          <v:textbox style="mso-next-textbox:#_x0000_s2050" inset="0,0,0,0">
            <w:txbxContent>
              <w:p w14:paraId="57C35910" w14:textId="77777777" w:rsidR="006E03D3" w:rsidRDefault="006E03D3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B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á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áo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ập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trình</w:t>
                </w:r>
                <w:r>
                  <w:rPr>
                    <w:rFonts w:ascii="Calibri" w:eastAsia="Calibri" w:hAnsi="Calibri" w:cs="Calibri"/>
                    <w:spacing w:val="-4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di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đ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ộ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ng</w:t>
                </w:r>
                <w:r>
                  <w:rPr>
                    <w:rFonts w:ascii="Calibri" w:eastAsia="Calibri" w:hAnsi="Calibri" w:cs="Calibri"/>
                    <w:spacing w:val="-4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2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–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hóm</w:t>
                </w:r>
                <w:r>
                  <w:rPr>
                    <w:rFonts w:ascii="Calibri" w:eastAsia="Calibri" w:hAnsi="Calibri" w:cs="Calibri"/>
                    <w:spacing w:val="-5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8DF737" w14:textId="77777777" w:rsidR="006E03D3" w:rsidRDefault="006E03D3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48512" behindDoc="1" locked="0" layoutInCell="1" allowOverlap="1" wp14:anchorId="1C0A9482" wp14:editId="5CEFF22D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2B1BD3" w14:textId="77777777" w:rsidR="006E03D3" w:rsidRDefault="006E03D3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á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áo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ập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trình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di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ng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hóm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0A9482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71pt;margin-top:37.2pt;width:169.6pt;height:13pt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" filled="f" stroked="f">
              <v:textbox inset="0,0,0,0">
                <w:txbxContent>
                  <w:p w14:paraId="3B2B1BD3" w14:textId="77777777" w:rsidR="006E03D3" w:rsidRDefault="006E03D3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á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áo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ập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trình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di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ng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2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hóm</w:t>
                    </w:r>
                    <w:r>
                      <w:rPr>
                        <w:rFonts w:ascii="Calibri" w:eastAsia="Calibri" w:hAnsi="Calibri" w:cs="Calibri"/>
                        <w:spacing w:val="-5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5EF1E" w14:textId="77777777" w:rsidR="006E03D3" w:rsidRDefault="006E03D3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7C2A95F7" wp14:editId="08C81AF9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6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5A9B69" w14:textId="77777777" w:rsidR="006E03D3" w:rsidRDefault="006E03D3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á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áo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ập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trình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di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ng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hóm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2A95F7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27" type="#_x0000_t202" style="position:absolute;margin-left:71pt;margin-top:37.2pt;width:169.6pt;height:13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" filled="f" stroked="f">
              <v:textbox inset="0,0,0,0">
                <w:txbxContent>
                  <w:p w14:paraId="7E5A9B69" w14:textId="77777777" w:rsidR="006E03D3" w:rsidRDefault="006E03D3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á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áo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ập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trình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di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ng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2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hóm</w:t>
                    </w:r>
                    <w:r>
                      <w:rPr>
                        <w:rFonts w:ascii="Calibri" w:eastAsia="Calibri" w:hAnsi="Calibri" w:cs="Calibri"/>
                        <w:spacing w:val="-5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69F1F" w14:textId="77777777" w:rsidR="006E03D3" w:rsidRDefault="006E03D3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0560" behindDoc="1" locked="0" layoutInCell="1" allowOverlap="1" wp14:anchorId="7FBF67D8" wp14:editId="6CFFBBCF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6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55A374" w14:textId="77777777" w:rsidR="006E03D3" w:rsidRDefault="006E03D3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á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áo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ập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trình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di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ng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hóm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BF67D8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8" type="#_x0000_t202" style="position:absolute;margin-left:71pt;margin-top:37.2pt;width:169.6pt;height:13pt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" filled="f" stroked="f">
              <v:textbox inset="0,0,0,0">
                <w:txbxContent>
                  <w:p w14:paraId="7755A374" w14:textId="77777777" w:rsidR="006E03D3" w:rsidRDefault="006E03D3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á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áo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ập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trình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di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ng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2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hóm</w:t>
                    </w:r>
                    <w:r>
                      <w:rPr>
                        <w:rFonts w:ascii="Calibri" w:eastAsia="Calibri" w:hAnsi="Calibri" w:cs="Calibri"/>
                        <w:spacing w:val="-5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77710" w14:textId="77777777" w:rsidR="006E03D3" w:rsidRDefault="006E03D3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1" locked="0" layoutInCell="1" allowOverlap="1" wp14:anchorId="29D4D53C" wp14:editId="65051AF6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6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350BDB" w14:textId="77777777" w:rsidR="006E03D3" w:rsidRDefault="006E03D3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á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áo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ập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trình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di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ng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hóm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D4D53C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29" type="#_x0000_t202" style="position:absolute;margin-left:71pt;margin-top:37.2pt;width:169.6pt;height:13pt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" filled="f" stroked="f">
              <v:textbox inset="0,0,0,0">
                <w:txbxContent>
                  <w:p w14:paraId="01350BDB" w14:textId="77777777" w:rsidR="006E03D3" w:rsidRDefault="006E03D3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á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áo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ập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trình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di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ng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2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hóm</w:t>
                    </w:r>
                    <w:r>
                      <w:rPr>
                        <w:rFonts w:ascii="Calibri" w:eastAsia="Calibri" w:hAnsi="Calibri" w:cs="Calibri"/>
                        <w:spacing w:val="-5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96CDB" w14:textId="77777777" w:rsidR="006E03D3" w:rsidRDefault="006E03D3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4433" behindDoc="1" locked="0" layoutInCell="1" allowOverlap="1" wp14:anchorId="0FE84A1A" wp14:editId="5D6F8F26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F1B53F" w14:textId="77777777" w:rsidR="006E03D3" w:rsidRDefault="006E03D3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á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áo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ập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trình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di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đ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ộ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ng</w:t>
                          </w:r>
                          <w:r>
                            <w:rPr>
                              <w:rFonts w:ascii="Calibri" w:eastAsia="Calibri" w:hAnsi="Calibri" w:cs="Calibri"/>
                              <w:spacing w:val="-4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hóm</w:t>
                          </w:r>
                          <w:r>
                            <w:rPr>
                              <w:rFonts w:ascii="Calibri" w:eastAsia="Calibri" w:hAnsi="Calibri" w:cs="Calibri"/>
                              <w:spacing w:val="-5"/>
                              <w:position w:val="1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84A1A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0" type="#_x0000_t202" style="position:absolute;margin-left:71pt;margin-top:37.2pt;width:169.6pt;height:13pt;z-index:-20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" filled="f" stroked="f">
              <v:textbox inset="0,0,0,0">
                <w:txbxContent>
                  <w:p w14:paraId="0DF1B53F" w14:textId="77777777" w:rsidR="006E03D3" w:rsidRDefault="006E03D3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B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á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>c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áo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ập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trình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di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đ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ộ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ng</w:t>
                    </w:r>
                    <w:r>
                      <w:rPr>
                        <w:rFonts w:ascii="Calibri" w:eastAsia="Calibri" w:hAnsi="Calibri" w:cs="Calibri"/>
                        <w:spacing w:val="-4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2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spacing w:val="-2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hóm</w:t>
                    </w:r>
                    <w:r>
                      <w:rPr>
                        <w:rFonts w:ascii="Calibri" w:eastAsia="Calibri" w:hAnsi="Calibri" w:cs="Calibri"/>
                        <w:spacing w:val="-5"/>
                        <w:position w:val="1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B758E"/>
    <w:multiLevelType w:val="hybridMultilevel"/>
    <w:tmpl w:val="5892764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3434A4B"/>
    <w:multiLevelType w:val="hybridMultilevel"/>
    <w:tmpl w:val="E53248BE"/>
    <w:lvl w:ilvl="0" w:tplc="FF921884">
      <w:start w:val="1"/>
      <w:numFmt w:val="decimal"/>
      <w:pStyle w:val="Heading3"/>
      <w:lvlText w:val="2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FF47DA"/>
    <w:multiLevelType w:val="hybridMultilevel"/>
    <w:tmpl w:val="CB2A7F7A"/>
    <w:lvl w:ilvl="0" w:tplc="DFB24740">
      <w:start w:val="1"/>
      <w:numFmt w:val="decimal"/>
      <w:pStyle w:val="Heading5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4244B"/>
    <w:multiLevelType w:val="hybridMultilevel"/>
    <w:tmpl w:val="7DCA2AA8"/>
    <w:lvl w:ilvl="0" w:tplc="FA645244">
      <w:start w:val="1"/>
      <w:numFmt w:val="bullet"/>
      <w:lvlText w:val="-"/>
      <w:lvlJc w:val="left"/>
      <w:pPr>
        <w:ind w:left="1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4" w15:restartNumberingAfterBreak="0">
    <w:nsid w:val="0B2B266F"/>
    <w:multiLevelType w:val="hybridMultilevel"/>
    <w:tmpl w:val="7616BA2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0B93497E"/>
    <w:multiLevelType w:val="hybridMultilevel"/>
    <w:tmpl w:val="C64E24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A52AA7"/>
    <w:multiLevelType w:val="hybridMultilevel"/>
    <w:tmpl w:val="F8603112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2230B09"/>
    <w:multiLevelType w:val="hybridMultilevel"/>
    <w:tmpl w:val="2D96368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5F92249"/>
    <w:multiLevelType w:val="hybridMultilevel"/>
    <w:tmpl w:val="E9F4FB4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78870F2"/>
    <w:multiLevelType w:val="hybridMultilevel"/>
    <w:tmpl w:val="9EA2240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2980404A"/>
    <w:multiLevelType w:val="hybridMultilevel"/>
    <w:tmpl w:val="43F221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205088"/>
    <w:multiLevelType w:val="hybridMultilevel"/>
    <w:tmpl w:val="61E05C0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2A5A0450"/>
    <w:multiLevelType w:val="hybridMultilevel"/>
    <w:tmpl w:val="B10C9E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376907"/>
    <w:multiLevelType w:val="hybridMultilevel"/>
    <w:tmpl w:val="1A1C2D82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309D3119"/>
    <w:multiLevelType w:val="hybridMultilevel"/>
    <w:tmpl w:val="75AE2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B01DF"/>
    <w:multiLevelType w:val="hybridMultilevel"/>
    <w:tmpl w:val="FB348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40604"/>
    <w:multiLevelType w:val="hybridMultilevel"/>
    <w:tmpl w:val="E65C1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AA421A"/>
    <w:multiLevelType w:val="hybridMultilevel"/>
    <w:tmpl w:val="5DEEFB10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8" w15:restartNumberingAfterBreak="0">
    <w:nsid w:val="3A3A014C"/>
    <w:multiLevelType w:val="hybridMultilevel"/>
    <w:tmpl w:val="B5B67402"/>
    <w:lvl w:ilvl="0" w:tplc="03285F40">
      <w:start w:val="1"/>
      <w:numFmt w:val="decimal"/>
      <w:pStyle w:val="Heading4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83569D"/>
    <w:multiLevelType w:val="hybridMultilevel"/>
    <w:tmpl w:val="2C6A4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126E8"/>
    <w:multiLevelType w:val="hybridMultilevel"/>
    <w:tmpl w:val="B3240032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3C3A2DC8"/>
    <w:multiLevelType w:val="hybridMultilevel"/>
    <w:tmpl w:val="1F4AC19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3EE63F22"/>
    <w:multiLevelType w:val="hybridMultilevel"/>
    <w:tmpl w:val="858E2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2D470F"/>
    <w:multiLevelType w:val="hybridMultilevel"/>
    <w:tmpl w:val="83F250EA"/>
    <w:lvl w:ilvl="0" w:tplc="97E2211E">
      <w:start w:val="1"/>
      <w:numFmt w:val="decimal"/>
      <w:lvlText w:val="3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8163B24"/>
    <w:multiLevelType w:val="hybridMultilevel"/>
    <w:tmpl w:val="2D04683A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5" w15:restartNumberingAfterBreak="0">
    <w:nsid w:val="4A281812"/>
    <w:multiLevelType w:val="hybridMultilevel"/>
    <w:tmpl w:val="B55E7EA4"/>
    <w:lvl w:ilvl="0" w:tplc="FEDCEC66">
      <w:start w:val="1"/>
      <w:numFmt w:val="bullet"/>
      <w:lvlText w:val=""/>
      <w:lvlJc w:val="left"/>
      <w:pPr>
        <w:ind w:left="1180" w:hanging="360"/>
      </w:pPr>
      <w:rPr>
        <w:rFonts w:ascii="Symbol" w:eastAsia="Courier New" w:hAnsi="Symbol" w:cs="Courier New" w:hint="default"/>
        <w:b w:val="0"/>
        <w:sz w:val="18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6" w15:restartNumberingAfterBreak="0">
    <w:nsid w:val="4BDC002F"/>
    <w:multiLevelType w:val="hybridMultilevel"/>
    <w:tmpl w:val="7C900678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7" w15:restartNumberingAfterBreak="0">
    <w:nsid w:val="51586EFE"/>
    <w:multiLevelType w:val="hybridMultilevel"/>
    <w:tmpl w:val="D1542A78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8" w15:restartNumberingAfterBreak="0">
    <w:nsid w:val="5306606F"/>
    <w:multiLevelType w:val="hybridMultilevel"/>
    <w:tmpl w:val="C0A0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7179FB"/>
    <w:multiLevelType w:val="hybridMultilevel"/>
    <w:tmpl w:val="B3FC4522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0" w15:restartNumberingAfterBreak="0">
    <w:nsid w:val="5DB53014"/>
    <w:multiLevelType w:val="hybridMultilevel"/>
    <w:tmpl w:val="56A8E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0823C9"/>
    <w:multiLevelType w:val="hybridMultilevel"/>
    <w:tmpl w:val="17CEC1F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2" w15:restartNumberingAfterBreak="0">
    <w:nsid w:val="5ECA45DB"/>
    <w:multiLevelType w:val="hybridMultilevel"/>
    <w:tmpl w:val="46E67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6F5372"/>
    <w:multiLevelType w:val="hybridMultilevel"/>
    <w:tmpl w:val="0FE4DA06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4" w15:restartNumberingAfterBreak="0">
    <w:nsid w:val="640841E5"/>
    <w:multiLevelType w:val="hybridMultilevel"/>
    <w:tmpl w:val="68969A36"/>
    <w:lvl w:ilvl="0" w:tplc="29CAA650">
      <w:start w:val="1"/>
      <w:numFmt w:val="decimal"/>
      <w:lvlText w:val="2.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46C4E8F"/>
    <w:multiLevelType w:val="hybridMultilevel"/>
    <w:tmpl w:val="F870691C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6" w15:restartNumberingAfterBreak="0">
    <w:nsid w:val="658725C6"/>
    <w:multiLevelType w:val="multilevel"/>
    <w:tmpl w:val="AD343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670E5AF6"/>
    <w:multiLevelType w:val="hybridMultilevel"/>
    <w:tmpl w:val="5BC27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A046FB0"/>
    <w:multiLevelType w:val="hybridMultilevel"/>
    <w:tmpl w:val="0C42C224"/>
    <w:lvl w:ilvl="0" w:tplc="C7C8E3B2">
      <w:start w:val="1"/>
      <w:numFmt w:val="decimal"/>
      <w:pStyle w:val="Heading2"/>
      <w:lvlText w:val="1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09E30ED"/>
    <w:multiLevelType w:val="hybridMultilevel"/>
    <w:tmpl w:val="46D269F6"/>
    <w:lvl w:ilvl="0" w:tplc="97E2211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A15CA9"/>
    <w:multiLevelType w:val="hybridMultilevel"/>
    <w:tmpl w:val="0E120552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1" w15:restartNumberingAfterBreak="0">
    <w:nsid w:val="74814DDE"/>
    <w:multiLevelType w:val="hybridMultilevel"/>
    <w:tmpl w:val="B3ECF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320EAB"/>
    <w:multiLevelType w:val="hybridMultilevel"/>
    <w:tmpl w:val="F3F8F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6D516C"/>
    <w:multiLevelType w:val="hybridMultilevel"/>
    <w:tmpl w:val="D8E0C38E"/>
    <w:lvl w:ilvl="0" w:tplc="97E2211E">
      <w:start w:val="1"/>
      <w:numFmt w:val="decimal"/>
      <w:lvlText w:val="3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EB243A"/>
    <w:multiLevelType w:val="hybridMultilevel"/>
    <w:tmpl w:val="1CE4A9BC"/>
    <w:lvl w:ilvl="0" w:tplc="29CAA65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B23F91"/>
    <w:multiLevelType w:val="hybridMultilevel"/>
    <w:tmpl w:val="76C4A36A"/>
    <w:lvl w:ilvl="0" w:tplc="19AA019C">
      <w:start w:val="1"/>
      <w:numFmt w:val="decimal"/>
      <w:lvlText w:val="1.%1"/>
      <w:lvlJc w:val="left"/>
      <w:pPr>
        <w:ind w:left="1540" w:hanging="360"/>
      </w:pPr>
      <w:rPr>
        <w:rFonts w:hint="default"/>
      </w:rPr>
    </w:lvl>
    <w:lvl w:ilvl="1" w:tplc="5C1AAD8E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D440F4"/>
    <w:multiLevelType w:val="hybridMultilevel"/>
    <w:tmpl w:val="446C3DB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7" w15:restartNumberingAfterBreak="0">
    <w:nsid w:val="7D2716FE"/>
    <w:multiLevelType w:val="hybridMultilevel"/>
    <w:tmpl w:val="7048F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"/>
  </w:num>
  <w:num w:numId="3">
    <w:abstractNumId w:val="25"/>
  </w:num>
  <w:num w:numId="4">
    <w:abstractNumId w:val="35"/>
  </w:num>
  <w:num w:numId="5">
    <w:abstractNumId w:val="27"/>
  </w:num>
  <w:num w:numId="6">
    <w:abstractNumId w:val="24"/>
  </w:num>
  <w:num w:numId="7">
    <w:abstractNumId w:val="17"/>
  </w:num>
  <w:num w:numId="8">
    <w:abstractNumId w:val="9"/>
  </w:num>
  <w:num w:numId="9">
    <w:abstractNumId w:val="26"/>
  </w:num>
  <w:num w:numId="10">
    <w:abstractNumId w:val="41"/>
  </w:num>
  <w:num w:numId="11">
    <w:abstractNumId w:val="12"/>
  </w:num>
  <w:num w:numId="12">
    <w:abstractNumId w:val="46"/>
  </w:num>
  <w:num w:numId="13">
    <w:abstractNumId w:val="8"/>
  </w:num>
  <w:num w:numId="14">
    <w:abstractNumId w:val="40"/>
  </w:num>
  <w:num w:numId="15">
    <w:abstractNumId w:val="20"/>
  </w:num>
  <w:num w:numId="16">
    <w:abstractNumId w:val="6"/>
  </w:num>
  <w:num w:numId="17">
    <w:abstractNumId w:val="11"/>
  </w:num>
  <w:num w:numId="18">
    <w:abstractNumId w:val="21"/>
  </w:num>
  <w:num w:numId="19">
    <w:abstractNumId w:val="10"/>
  </w:num>
  <w:num w:numId="20">
    <w:abstractNumId w:val="4"/>
  </w:num>
  <w:num w:numId="21">
    <w:abstractNumId w:val="33"/>
  </w:num>
  <w:num w:numId="22">
    <w:abstractNumId w:val="42"/>
  </w:num>
  <w:num w:numId="23">
    <w:abstractNumId w:val="29"/>
  </w:num>
  <w:num w:numId="24">
    <w:abstractNumId w:val="0"/>
  </w:num>
  <w:num w:numId="25">
    <w:abstractNumId w:val="13"/>
  </w:num>
  <w:num w:numId="26">
    <w:abstractNumId w:val="7"/>
  </w:num>
  <w:num w:numId="27">
    <w:abstractNumId w:val="31"/>
  </w:num>
  <w:num w:numId="28">
    <w:abstractNumId w:val="5"/>
  </w:num>
  <w:num w:numId="29">
    <w:abstractNumId w:val="14"/>
  </w:num>
  <w:num w:numId="30">
    <w:abstractNumId w:val="30"/>
  </w:num>
  <w:num w:numId="31">
    <w:abstractNumId w:val="15"/>
  </w:num>
  <w:num w:numId="32">
    <w:abstractNumId w:val="28"/>
  </w:num>
  <w:num w:numId="33">
    <w:abstractNumId w:val="47"/>
  </w:num>
  <w:num w:numId="34">
    <w:abstractNumId w:val="19"/>
  </w:num>
  <w:num w:numId="35">
    <w:abstractNumId w:val="22"/>
  </w:num>
  <w:num w:numId="36">
    <w:abstractNumId w:val="32"/>
  </w:num>
  <w:num w:numId="37">
    <w:abstractNumId w:val="45"/>
  </w:num>
  <w:num w:numId="38">
    <w:abstractNumId w:val="44"/>
  </w:num>
  <w:num w:numId="39">
    <w:abstractNumId w:val="34"/>
  </w:num>
  <w:num w:numId="40">
    <w:abstractNumId w:val="1"/>
  </w:num>
  <w:num w:numId="41">
    <w:abstractNumId w:val="43"/>
  </w:num>
  <w:num w:numId="42">
    <w:abstractNumId w:val="23"/>
  </w:num>
  <w:num w:numId="43">
    <w:abstractNumId w:val="18"/>
  </w:num>
  <w:num w:numId="44">
    <w:abstractNumId w:val="2"/>
  </w:num>
  <w:num w:numId="45">
    <w:abstractNumId w:val="38"/>
  </w:num>
  <w:num w:numId="46">
    <w:abstractNumId w:val="37"/>
  </w:num>
  <w:num w:numId="47">
    <w:abstractNumId w:val="16"/>
  </w:num>
  <w:num w:numId="4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hideSpellingErrors/>
  <w:proofState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2029"/>
    <w:rsid w:val="00091875"/>
    <w:rsid w:val="00092F27"/>
    <w:rsid w:val="000B4DF5"/>
    <w:rsid w:val="00106E51"/>
    <w:rsid w:val="00184A20"/>
    <w:rsid w:val="00187F47"/>
    <w:rsid w:val="001976FD"/>
    <w:rsid w:val="00217D89"/>
    <w:rsid w:val="00371F06"/>
    <w:rsid w:val="003A764F"/>
    <w:rsid w:val="003B1047"/>
    <w:rsid w:val="003D6AD7"/>
    <w:rsid w:val="00414E19"/>
    <w:rsid w:val="004179AD"/>
    <w:rsid w:val="00420E4A"/>
    <w:rsid w:val="005103F9"/>
    <w:rsid w:val="005607C5"/>
    <w:rsid w:val="00592D80"/>
    <w:rsid w:val="006349FE"/>
    <w:rsid w:val="0064012B"/>
    <w:rsid w:val="006E03D3"/>
    <w:rsid w:val="006E7C03"/>
    <w:rsid w:val="00731C24"/>
    <w:rsid w:val="00737F9E"/>
    <w:rsid w:val="0075156B"/>
    <w:rsid w:val="007818F4"/>
    <w:rsid w:val="00806DF4"/>
    <w:rsid w:val="00851D09"/>
    <w:rsid w:val="008D289A"/>
    <w:rsid w:val="00940E03"/>
    <w:rsid w:val="009E2A49"/>
    <w:rsid w:val="00AA12B7"/>
    <w:rsid w:val="00B125D9"/>
    <w:rsid w:val="00B50A21"/>
    <w:rsid w:val="00B54638"/>
    <w:rsid w:val="00B71650"/>
    <w:rsid w:val="00B80102"/>
    <w:rsid w:val="00B82A3A"/>
    <w:rsid w:val="00BE0662"/>
    <w:rsid w:val="00BE3463"/>
    <w:rsid w:val="00C0309B"/>
    <w:rsid w:val="00C14EA1"/>
    <w:rsid w:val="00C61B2E"/>
    <w:rsid w:val="00CA42AA"/>
    <w:rsid w:val="00CB2CB7"/>
    <w:rsid w:val="00CB332B"/>
    <w:rsid w:val="00CC140C"/>
    <w:rsid w:val="00CE7D64"/>
    <w:rsid w:val="00D13046"/>
    <w:rsid w:val="00D55E60"/>
    <w:rsid w:val="00D72029"/>
    <w:rsid w:val="00D87123"/>
    <w:rsid w:val="00DE3646"/>
    <w:rsid w:val="00DF0B2E"/>
    <w:rsid w:val="00E331BA"/>
    <w:rsid w:val="00EF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C98F6C0"/>
  <w15:docId w15:val="{9B900DD0-3293-4705-ADF0-D86C3FB2B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3F9"/>
  </w:style>
  <w:style w:type="paragraph" w:styleId="Heading1">
    <w:name w:val="heading 1"/>
    <w:basedOn w:val="Normal"/>
    <w:next w:val="Normal"/>
    <w:link w:val="Heading1Char"/>
    <w:uiPriority w:val="9"/>
    <w:qFormat/>
    <w:rsid w:val="00C0309B"/>
    <w:pPr>
      <w:spacing w:before="13"/>
      <w:ind w:left="2988"/>
      <w:outlineLvl w:val="0"/>
    </w:pPr>
    <w:rPr>
      <w:b/>
      <w:color w:val="365F91"/>
      <w:sz w:val="36"/>
      <w:szCs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309B"/>
    <w:pPr>
      <w:numPr>
        <w:numId w:val="45"/>
      </w:numPr>
      <w:outlineLvl w:val="1"/>
    </w:pPr>
    <w:rPr>
      <w:b/>
      <w:i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0309B"/>
    <w:pPr>
      <w:numPr>
        <w:numId w:val="40"/>
      </w:numPr>
      <w:ind w:left="1350" w:right="5127" w:hanging="450"/>
      <w:jc w:val="center"/>
      <w:outlineLvl w:val="2"/>
    </w:pPr>
    <w:rPr>
      <w:b/>
      <w:i/>
      <w:sz w:val="28"/>
      <w:szCs w:val="28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371F06"/>
    <w:pPr>
      <w:numPr>
        <w:numId w:val="43"/>
      </w:numPr>
      <w:outlineLvl w:val="3"/>
    </w:pPr>
    <w:rPr>
      <w:b/>
      <w:i/>
      <w:sz w:val="28"/>
      <w:szCs w:val="28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371F06"/>
    <w:pPr>
      <w:numPr>
        <w:numId w:val="44"/>
      </w:numPr>
      <w:outlineLvl w:val="4"/>
    </w:pPr>
    <w:rPr>
      <w:b/>
      <w:i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09B"/>
    <w:rPr>
      <w:b/>
      <w:color w:val="365F9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0309B"/>
    <w:rPr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0309B"/>
    <w:rPr>
      <w:b/>
      <w:i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1F06"/>
    <w:rPr>
      <w:b/>
      <w:i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71F06"/>
    <w:rPr>
      <w:b/>
      <w:i/>
      <w:sz w:val="28"/>
      <w:szCs w:val="28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6349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49FE"/>
  </w:style>
  <w:style w:type="paragraph" w:styleId="Footer">
    <w:name w:val="footer"/>
    <w:basedOn w:val="Normal"/>
    <w:link w:val="FooterChar"/>
    <w:uiPriority w:val="99"/>
    <w:unhideWhenUsed/>
    <w:rsid w:val="006349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49FE"/>
  </w:style>
  <w:style w:type="table" w:styleId="TableGrid">
    <w:name w:val="Table Grid"/>
    <w:basedOn w:val="TableNormal"/>
    <w:uiPriority w:val="59"/>
    <w:rsid w:val="00634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12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4A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20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187F47"/>
    <w:pPr>
      <w:keepLines/>
      <w:spacing w:line="259" w:lineRule="auto"/>
      <w:ind w:left="0"/>
      <w:outlineLvl w:val="9"/>
    </w:pPr>
    <w:rPr>
      <w:b w:val="0"/>
      <w:bCs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0309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309B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0309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0309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header" Target="header5.xml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eader" Target="header4.xm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header" Target="header7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70548-232F-4533-8838-4DC1CC936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48</Pages>
  <Words>3110</Words>
  <Characters>17732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ACER</cp:lastModifiedBy>
  <cp:revision>9</cp:revision>
  <dcterms:created xsi:type="dcterms:W3CDTF">2020-07-30T00:25:00Z</dcterms:created>
  <dcterms:modified xsi:type="dcterms:W3CDTF">2020-08-06T01:19:00Z</dcterms:modified>
</cp:coreProperties>
</file>